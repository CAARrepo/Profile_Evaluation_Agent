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5DACDB" w14:textId="77777777" w:rsidR="00D923BE" w:rsidRPr="00DF56DA" w:rsidRDefault="0091605B" w:rsidP="006863EA">
      <w:pPr>
        <w:pBdr>
          <w:bottom w:val="single" w:sz="12" w:space="1" w:color="000000"/>
        </w:pBdr>
        <w:spacing w:after="0" w:line="240" w:lineRule="auto"/>
        <w:contextualSpacing/>
        <w:jc w:val="both"/>
        <w:rPr>
          <w:rFonts w:ascii="Calibri" w:hAnsi="Calibri"/>
          <w:b/>
          <w:caps/>
          <w:sz w:val="22"/>
          <w:szCs w:val="22"/>
        </w:rPr>
      </w:pPr>
      <w:r w:rsidRPr="00DF56DA">
        <w:rPr>
          <w:rFonts w:ascii="Calibri" w:hAnsi="Calibri"/>
          <w:b/>
          <w:caps/>
          <w:sz w:val="22"/>
          <w:szCs w:val="22"/>
        </w:rPr>
        <w:t xml:space="preserve">                                                                                            </w:t>
      </w:r>
      <w:r w:rsidR="00946B7F">
        <w:rPr>
          <w:rFonts w:ascii="Calibri" w:hAnsi="Calibri"/>
          <w:b/>
          <w:caps/>
          <w:sz w:val="22"/>
          <w:szCs w:val="22"/>
        </w:rPr>
        <w:t xml:space="preserve">                </w:t>
      </w:r>
      <w:r w:rsidRPr="00DF56DA">
        <w:rPr>
          <w:rFonts w:ascii="Calibri" w:hAnsi="Calibri"/>
          <w:b/>
          <w:caps/>
          <w:sz w:val="22"/>
          <w:szCs w:val="22"/>
        </w:rPr>
        <w:t xml:space="preserve"> </w:t>
      </w:r>
      <w:r w:rsidR="006B7922" w:rsidRPr="00DF56DA">
        <w:rPr>
          <w:rFonts w:ascii="Calibri" w:hAnsi="Calibri"/>
          <w:b/>
          <w:caps/>
          <w:sz w:val="22"/>
          <w:szCs w:val="22"/>
        </w:rPr>
        <w:t xml:space="preserve">   </w:t>
      </w:r>
    </w:p>
    <w:p w14:paraId="513C4D1D" w14:textId="77777777" w:rsidR="006870D5" w:rsidRPr="00DF56DA" w:rsidRDefault="006870D5" w:rsidP="00CC649F">
      <w:pPr>
        <w:pStyle w:val="RoseResumeHeader"/>
        <w:contextualSpacing/>
        <w:jc w:val="both"/>
        <w:rPr>
          <w:rFonts w:ascii="Calibri" w:hAnsi="Calibri" w:cs="Times New Roman"/>
          <w:bCs/>
          <w:sz w:val="22"/>
          <w:szCs w:val="22"/>
        </w:rPr>
      </w:pPr>
      <w:r w:rsidRPr="00DF56DA">
        <w:rPr>
          <w:rFonts w:ascii="Calibri" w:hAnsi="Calibri" w:cs="Times New Roman"/>
          <w:bCs/>
          <w:sz w:val="22"/>
          <w:szCs w:val="22"/>
        </w:rPr>
        <w:t>Professional Summary</w:t>
      </w:r>
    </w:p>
    <w:p w14:paraId="672A6659" w14:textId="77777777" w:rsidR="006870D5" w:rsidRPr="00DF56DA" w:rsidRDefault="006870D5" w:rsidP="00CC649F">
      <w:pPr>
        <w:suppressAutoHyphens w:val="0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Calibri" w:hAnsi="Calibri"/>
          <w:sz w:val="22"/>
          <w:szCs w:val="22"/>
        </w:rPr>
      </w:pPr>
    </w:p>
    <w:p w14:paraId="3B5BC171" w14:textId="7274D52A" w:rsidR="00D923BE" w:rsidRPr="00DF56DA" w:rsidRDefault="3F454884" w:rsidP="1A1BD7F7">
      <w:pPr>
        <w:numPr>
          <w:ilvl w:val="0"/>
          <w:numId w:val="27"/>
        </w:numPr>
        <w:tabs>
          <w:tab w:val="clear" w:pos="864"/>
          <w:tab w:val="num" w:pos="360"/>
        </w:tabs>
        <w:suppressAutoHyphens w:val="0"/>
        <w:overflowPunct w:val="0"/>
        <w:autoSpaceDE w:val="0"/>
        <w:autoSpaceDN w:val="0"/>
        <w:adjustRightInd w:val="0"/>
        <w:spacing w:after="0" w:line="240" w:lineRule="auto"/>
        <w:ind w:left="360" w:hanging="360"/>
        <w:jc w:val="both"/>
        <w:textAlignment w:val="baseline"/>
        <w:rPr>
          <w:rFonts w:ascii="Calibri" w:hAnsi="Calibri"/>
          <w:sz w:val="22"/>
          <w:szCs w:val="22"/>
        </w:rPr>
      </w:pPr>
      <w:r w:rsidRPr="3F454884">
        <w:rPr>
          <w:rFonts w:ascii="Calibri" w:hAnsi="Calibri"/>
          <w:b/>
          <w:bCs/>
          <w:sz w:val="22"/>
          <w:szCs w:val="22"/>
        </w:rPr>
        <w:t>Senior Java Developer</w:t>
      </w:r>
      <w:r w:rsidR="00B17FCD">
        <w:rPr>
          <w:rFonts w:ascii="Calibri" w:hAnsi="Calibri"/>
          <w:sz w:val="22"/>
          <w:szCs w:val="22"/>
        </w:rPr>
        <w:t xml:space="preserve"> having 11</w:t>
      </w:r>
      <w:r w:rsidRPr="3F454884">
        <w:rPr>
          <w:rFonts w:ascii="Calibri" w:hAnsi="Calibri"/>
          <w:sz w:val="22"/>
          <w:szCs w:val="22"/>
        </w:rPr>
        <w:t xml:space="preserve"> plus years of experience in Software development life cycle including </w:t>
      </w:r>
      <w:r w:rsidRPr="3F454884">
        <w:rPr>
          <w:rFonts w:ascii="Calibri" w:hAnsi="Calibri"/>
          <w:b/>
          <w:bCs/>
          <w:sz w:val="22"/>
          <w:szCs w:val="22"/>
        </w:rPr>
        <w:t>Requirements Analysis, Design, Development, Testing, Maintenance</w:t>
      </w:r>
      <w:r w:rsidRPr="3F454884">
        <w:rPr>
          <w:rFonts w:ascii="Calibri" w:hAnsi="Calibri"/>
          <w:sz w:val="22"/>
          <w:szCs w:val="22"/>
        </w:rPr>
        <w:t xml:space="preserve"> and </w:t>
      </w:r>
      <w:r w:rsidRPr="3F454884">
        <w:rPr>
          <w:rFonts w:ascii="Calibri" w:hAnsi="Calibri"/>
          <w:b/>
          <w:bCs/>
          <w:sz w:val="22"/>
          <w:szCs w:val="22"/>
        </w:rPr>
        <w:t>Enhancements</w:t>
      </w:r>
      <w:r w:rsidRPr="3F454884">
        <w:rPr>
          <w:rFonts w:ascii="Calibri" w:hAnsi="Calibri"/>
          <w:sz w:val="22"/>
          <w:szCs w:val="22"/>
        </w:rPr>
        <w:t xml:space="preserve"> of </w:t>
      </w:r>
      <w:r w:rsidRPr="3F454884">
        <w:rPr>
          <w:rFonts w:ascii="Calibri" w:hAnsi="Calibri"/>
          <w:b/>
          <w:bCs/>
          <w:sz w:val="22"/>
          <w:szCs w:val="22"/>
        </w:rPr>
        <w:t>Java/J2EE</w:t>
      </w:r>
      <w:r w:rsidRPr="3F454884">
        <w:rPr>
          <w:rFonts w:ascii="Calibri" w:hAnsi="Calibri"/>
          <w:sz w:val="22"/>
          <w:szCs w:val="22"/>
        </w:rPr>
        <w:t xml:space="preserve"> based applications.</w:t>
      </w:r>
    </w:p>
    <w:p w14:paraId="5BF373AC" w14:textId="1AC6385B" w:rsidR="3F454884" w:rsidRPr="00B17FCD" w:rsidRDefault="00C42084" w:rsidP="3F454884">
      <w:pPr>
        <w:numPr>
          <w:ilvl w:val="0"/>
          <w:numId w:val="27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Have </w:t>
      </w:r>
      <w:r w:rsidRPr="00C42084">
        <w:rPr>
          <w:rFonts w:ascii="Calibri" w:hAnsi="Calibri"/>
          <w:b/>
          <w:bCs/>
          <w:sz w:val="22"/>
          <w:szCs w:val="22"/>
        </w:rPr>
        <w:t xml:space="preserve">3 plus </w:t>
      </w:r>
      <w:proofErr w:type="spellStart"/>
      <w:r w:rsidRPr="00C42084">
        <w:rPr>
          <w:rFonts w:ascii="Calibri" w:hAnsi="Calibri"/>
          <w:b/>
          <w:bCs/>
          <w:sz w:val="22"/>
          <w:szCs w:val="22"/>
        </w:rPr>
        <w:t>years</w:t>
      </w:r>
      <w:r>
        <w:rPr>
          <w:rFonts w:ascii="Calibri" w:hAnsi="Calibri"/>
          <w:sz w:val="22"/>
          <w:szCs w:val="22"/>
        </w:rPr>
        <w:t xml:space="preserve"> e</w:t>
      </w:r>
      <w:r w:rsidR="3F454884" w:rsidRPr="3F454884">
        <w:rPr>
          <w:rFonts w:ascii="Calibri" w:hAnsi="Calibri"/>
          <w:sz w:val="22"/>
          <w:szCs w:val="22"/>
        </w:rPr>
        <w:t>xperience</w:t>
      </w:r>
      <w:proofErr w:type="spellEnd"/>
      <w:r w:rsidR="3F454884" w:rsidRPr="3F454884">
        <w:rPr>
          <w:rFonts w:ascii="Calibri" w:hAnsi="Calibri"/>
          <w:sz w:val="22"/>
          <w:szCs w:val="22"/>
        </w:rPr>
        <w:t xml:space="preserve"> in working on</w:t>
      </w:r>
      <w:r w:rsidR="3F454884" w:rsidRPr="3F454884">
        <w:rPr>
          <w:rFonts w:ascii="Calibri" w:hAnsi="Calibri"/>
          <w:b/>
          <w:bCs/>
          <w:sz w:val="22"/>
          <w:szCs w:val="22"/>
        </w:rPr>
        <w:t xml:space="preserve"> AWS </w:t>
      </w:r>
      <w:r w:rsidR="3F454884" w:rsidRPr="3F454884">
        <w:rPr>
          <w:rFonts w:ascii="Calibri" w:hAnsi="Calibri"/>
          <w:sz w:val="22"/>
          <w:szCs w:val="22"/>
        </w:rPr>
        <w:t xml:space="preserve">cloud infrastructure with </w:t>
      </w:r>
      <w:r w:rsidR="3F454884" w:rsidRPr="3F454884">
        <w:rPr>
          <w:rFonts w:ascii="Calibri" w:hAnsi="Calibri"/>
          <w:b/>
          <w:bCs/>
          <w:sz w:val="22"/>
          <w:szCs w:val="22"/>
        </w:rPr>
        <w:t xml:space="preserve">services like S3, EB, EC2, </w:t>
      </w:r>
      <w:r w:rsidR="00323BA1">
        <w:rPr>
          <w:rFonts w:ascii="Calibri" w:hAnsi="Calibri"/>
          <w:b/>
          <w:bCs/>
          <w:sz w:val="22"/>
          <w:szCs w:val="22"/>
        </w:rPr>
        <w:t xml:space="preserve">ECS, </w:t>
      </w:r>
      <w:proofErr w:type="spellStart"/>
      <w:proofErr w:type="gramStart"/>
      <w:r w:rsidR="00323BA1">
        <w:rPr>
          <w:rFonts w:ascii="Calibri" w:hAnsi="Calibri"/>
          <w:b/>
          <w:bCs/>
          <w:sz w:val="22"/>
          <w:szCs w:val="22"/>
        </w:rPr>
        <w:t>Docker</w:t>
      </w:r>
      <w:bookmarkStart w:id="0" w:name="_GoBack"/>
      <w:bookmarkEnd w:id="0"/>
      <w:proofErr w:type="spellEnd"/>
      <w:r w:rsidR="00323BA1">
        <w:rPr>
          <w:rFonts w:ascii="Calibri" w:hAnsi="Calibri"/>
          <w:b/>
          <w:bCs/>
          <w:sz w:val="22"/>
          <w:szCs w:val="22"/>
        </w:rPr>
        <w:t xml:space="preserve"> </w:t>
      </w:r>
      <w:r w:rsidR="00B17FCD">
        <w:rPr>
          <w:rFonts w:ascii="Calibri" w:hAnsi="Calibri"/>
          <w:b/>
          <w:bCs/>
          <w:sz w:val="22"/>
          <w:szCs w:val="22"/>
        </w:rPr>
        <w:t>,</w:t>
      </w:r>
      <w:proofErr w:type="gramEnd"/>
      <w:r w:rsidR="00B17FCD">
        <w:rPr>
          <w:rFonts w:ascii="Calibri" w:hAnsi="Calibri"/>
          <w:b/>
          <w:bCs/>
          <w:sz w:val="22"/>
          <w:szCs w:val="22"/>
        </w:rPr>
        <w:t xml:space="preserve"> </w:t>
      </w:r>
      <w:proofErr w:type="spellStart"/>
      <w:r w:rsidR="00B17FCD">
        <w:rPr>
          <w:rFonts w:ascii="Calibri" w:hAnsi="Calibri"/>
          <w:b/>
          <w:bCs/>
          <w:sz w:val="22"/>
          <w:szCs w:val="22"/>
        </w:rPr>
        <w:t>Cloudformation</w:t>
      </w:r>
      <w:proofErr w:type="spellEnd"/>
      <w:r w:rsidR="00B17FCD">
        <w:rPr>
          <w:rFonts w:ascii="Calibri" w:hAnsi="Calibri"/>
          <w:b/>
          <w:bCs/>
          <w:sz w:val="22"/>
          <w:szCs w:val="22"/>
        </w:rPr>
        <w:t xml:space="preserve"> </w:t>
      </w:r>
      <w:r w:rsidR="00323BA1">
        <w:rPr>
          <w:rFonts w:ascii="Calibri" w:hAnsi="Calibri"/>
          <w:b/>
          <w:bCs/>
          <w:sz w:val="22"/>
          <w:szCs w:val="22"/>
        </w:rPr>
        <w:t xml:space="preserve">, </w:t>
      </w:r>
      <w:proofErr w:type="spellStart"/>
      <w:r w:rsidR="00323BA1">
        <w:rPr>
          <w:rFonts w:ascii="Calibri" w:hAnsi="Calibri"/>
          <w:b/>
          <w:bCs/>
          <w:sz w:val="22"/>
          <w:szCs w:val="22"/>
        </w:rPr>
        <w:t>ParameterStore</w:t>
      </w:r>
      <w:proofErr w:type="spellEnd"/>
      <w:r w:rsidR="00323BA1">
        <w:rPr>
          <w:rFonts w:ascii="Calibri" w:hAnsi="Calibri"/>
          <w:b/>
          <w:bCs/>
          <w:sz w:val="22"/>
          <w:szCs w:val="22"/>
        </w:rPr>
        <w:t xml:space="preserve"> </w:t>
      </w:r>
      <w:r w:rsidR="00B17FCD">
        <w:rPr>
          <w:rFonts w:ascii="Calibri" w:hAnsi="Calibri"/>
          <w:b/>
          <w:bCs/>
          <w:sz w:val="22"/>
          <w:szCs w:val="22"/>
        </w:rPr>
        <w:t>etc</w:t>
      </w:r>
      <w:r w:rsidR="3F454884" w:rsidRPr="3F454884">
        <w:rPr>
          <w:rFonts w:ascii="Calibri" w:hAnsi="Calibri"/>
          <w:sz w:val="22"/>
          <w:szCs w:val="22"/>
        </w:rPr>
        <w:t>.</w:t>
      </w:r>
    </w:p>
    <w:p w14:paraId="07C02AF0" w14:textId="1056E74A" w:rsidR="00B17FCD" w:rsidRDefault="00B17FCD" w:rsidP="3F454884">
      <w:pPr>
        <w:numPr>
          <w:ilvl w:val="0"/>
          <w:numId w:val="27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Good exposure on </w:t>
      </w:r>
      <w:proofErr w:type="spellStart"/>
      <w:r w:rsidRPr="00B17FCD">
        <w:rPr>
          <w:rFonts w:ascii="Calibri" w:hAnsi="Calibri"/>
          <w:b/>
          <w:sz w:val="22"/>
          <w:szCs w:val="22"/>
        </w:rPr>
        <w:t>Splunk</w:t>
      </w:r>
      <w:proofErr w:type="spellEnd"/>
      <w:r>
        <w:rPr>
          <w:rFonts w:ascii="Calibri" w:hAnsi="Calibri"/>
          <w:sz w:val="22"/>
          <w:szCs w:val="22"/>
        </w:rPr>
        <w:t xml:space="preserve"> queries in creating </w:t>
      </w:r>
      <w:r w:rsidRPr="00B17FCD">
        <w:rPr>
          <w:rFonts w:ascii="Calibri" w:hAnsi="Calibri"/>
          <w:b/>
          <w:sz w:val="22"/>
          <w:szCs w:val="22"/>
        </w:rPr>
        <w:t>reports and dashboards</w:t>
      </w:r>
      <w:r>
        <w:rPr>
          <w:rFonts w:ascii="Calibri" w:hAnsi="Calibri"/>
          <w:sz w:val="22"/>
          <w:szCs w:val="22"/>
        </w:rPr>
        <w:t>.</w:t>
      </w:r>
    </w:p>
    <w:p w14:paraId="2D3A94D4" w14:textId="78327E1D" w:rsidR="3F454884" w:rsidRPr="00E77DCA" w:rsidRDefault="3F454884" w:rsidP="3F454884">
      <w:pPr>
        <w:numPr>
          <w:ilvl w:val="0"/>
          <w:numId w:val="27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 w:rsidRPr="3F454884">
        <w:rPr>
          <w:rFonts w:ascii="Calibri" w:hAnsi="Calibri"/>
          <w:b/>
          <w:bCs/>
          <w:sz w:val="22"/>
          <w:szCs w:val="22"/>
        </w:rPr>
        <w:t xml:space="preserve">AWS </w:t>
      </w:r>
      <w:r w:rsidRPr="3F454884">
        <w:rPr>
          <w:rFonts w:ascii="Calibri" w:eastAsia="Calibri" w:hAnsi="Calibri"/>
          <w:b/>
          <w:bCs/>
          <w:sz w:val="22"/>
          <w:szCs w:val="22"/>
        </w:rPr>
        <w:t>Certified Developer</w:t>
      </w:r>
      <w:r w:rsidRPr="3F454884">
        <w:rPr>
          <w:rFonts w:ascii="Calibri" w:eastAsia="Calibri" w:hAnsi="Calibri"/>
          <w:sz w:val="22"/>
          <w:szCs w:val="22"/>
        </w:rPr>
        <w:t xml:space="preserve"> - </w:t>
      </w:r>
      <w:proofErr w:type="gramStart"/>
      <w:r w:rsidRPr="3F454884">
        <w:rPr>
          <w:rFonts w:ascii="Calibri" w:eastAsia="Calibri" w:hAnsi="Calibri"/>
          <w:sz w:val="22"/>
          <w:szCs w:val="22"/>
        </w:rPr>
        <w:t>Associate  exam</w:t>
      </w:r>
      <w:proofErr w:type="gramEnd"/>
      <w:r w:rsidR="00B17B19">
        <w:rPr>
          <w:rFonts w:ascii="Calibri" w:eastAsia="Calibri" w:hAnsi="Calibri"/>
          <w:sz w:val="22"/>
          <w:szCs w:val="22"/>
        </w:rPr>
        <w:t>.</w:t>
      </w:r>
    </w:p>
    <w:p w14:paraId="46EEA23F" w14:textId="7DF3D669" w:rsidR="00E77DCA" w:rsidRPr="00E77DCA" w:rsidRDefault="00E77DCA" w:rsidP="00E77DCA">
      <w:pPr>
        <w:numPr>
          <w:ilvl w:val="0"/>
          <w:numId w:val="27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 w:rsidRPr="1A1BD7F7">
        <w:rPr>
          <w:rFonts w:ascii="Calibri" w:hAnsi="Calibri"/>
          <w:sz w:val="22"/>
          <w:szCs w:val="22"/>
        </w:rPr>
        <w:t>Create automation test suites using</w:t>
      </w:r>
      <w:r>
        <w:rPr>
          <w:rFonts w:ascii="Calibri" w:hAnsi="Calibri"/>
          <w:b/>
          <w:bCs/>
          <w:sz w:val="22"/>
          <w:szCs w:val="22"/>
        </w:rPr>
        <w:t xml:space="preserve"> Cucumber and </w:t>
      </w:r>
      <w:r w:rsidR="00B17FCD">
        <w:rPr>
          <w:rFonts w:ascii="Calibri" w:hAnsi="Calibri"/>
          <w:b/>
          <w:bCs/>
          <w:sz w:val="22"/>
          <w:szCs w:val="22"/>
        </w:rPr>
        <w:t>Karate</w:t>
      </w:r>
      <w:r>
        <w:rPr>
          <w:rFonts w:ascii="Calibri" w:hAnsi="Calibri"/>
          <w:b/>
          <w:bCs/>
          <w:sz w:val="22"/>
          <w:szCs w:val="22"/>
        </w:rPr>
        <w:t>.</w:t>
      </w:r>
    </w:p>
    <w:p w14:paraId="6C5146E1" w14:textId="18182117" w:rsidR="00E77DCA" w:rsidRPr="00E77DCA" w:rsidRDefault="00E77DCA" w:rsidP="00E77DCA">
      <w:pPr>
        <w:numPr>
          <w:ilvl w:val="0"/>
          <w:numId w:val="27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 w:rsidRPr="00E77DCA">
        <w:rPr>
          <w:rFonts w:ascii="Calibri" w:hAnsi="Calibri"/>
          <w:bCs/>
          <w:sz w:val="22"/>
          <w:szCs w:val="22"/>
        </w:rPr>
        <w:t>Good exposure on</w:t>
      </w:r>
      <w:r>
        <w:rPr>
          <w:rFonts w:ascii="Calibri" w:hAnsi="Calibri"/>
          <w:b/>
          <w:bCs/>
          <w:sz w:val="22"/>
          <w:szCs w:val="22"/>
        </w:rPr>
        <w:t xml:space="preserve"> Multithreading.</w:t>
      </w:r>
    </w:p>
    <w:p w14:paraId="7BC4A81A" w14:textId="2B22D46E" w:rsidR="00D923BE" w:rsidRPr="00DF56DA" w:rsidRDefault="00C42084" w:rsidP="1A1BD7F7">
      <w:pPr>
        <w:numPr>
          <w:ilvl w:val="0"/>
          <w:numId w:val="27"/>
        </w:numPr>
        <w:tabs>
          <w:tab w:val="clear" w:pos="864"/>
          <w:tab w:val="num" w:pos="360"/>
        </w:tabs>
        <w:suppressAutoHyphens w:val="0"/>
        <w:overflowPunct w:val="0"/>
        <w:autoSpaceDE w:val="0"/>
        <w:autoSpaceDN w:val="0"/>
        <w:adjustRightInd w:val="0"/>
        <w:spacing w:after="0" w:line="240" w:lineRule="auto"/>
        <w:ind w:left="360" w:hanging="360"/>
        <w:jc w:val="both"/>
        <w:textAlignment w:val="baseline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Following</w:t>
      </w:r>
      <w:r w:rsidR="3F454884" w:rsidRPr="3F454884">
        <w:rPr>
          <w:rFonts w:ascii="Calibri" w:hAnsi="Calibri"/>
          <w:sz w:val="22"/>
          <w:szCs w:val="22"/>
        </w:rPr>
        <w:t xml:space="preserve"> </w:t>
      </w:r>
      <w:r w:rsidR="3F454884" w:rsidRPr="3F454884">
        <w:rPr>
          <w:rFonts w:ascii="Calibri" w:hAnsi="Calibri"/>
          <w:b/>
          <w:bCs/>
          <w:sz w:val="22"/>
          <w:szCs w:val="22"/>
        </w:rPr>
        <w:t>Agile</w:t>
      </w:r>
      <w:r w:rsidR="3F454884" w:rsidRPr="3F454884">
        <w:rPr>
          <w:rFonts w:ascii="Calibri" w:hAnsi="Calibri"/>
          <w:sz w:val="22"/>
          <w:szCs w:val="22"/>
        </w:rPr>
        <w:t xml:space="preserve"> Software Development environment using </w:t>
      </w:r>
      <w:proofErr w:type="gramStart"/>
      <w:r w:rsidR="3F454884" w:rsidRPr="3F454884">
        <w:rPr>
          <w:rFonts w:ascii="Calibri" w:hAnsi="Calibri"/>
          <w:b/>
          <w:bCs/>
          <w:sz w:val="22"/>
          <w:szCs w:val="22"/>
        </w:rPr>
        <w:t>Agile</w:t>
      </w:r>
      <w:proofErr w:type="gramEnd"/>
      <w:r w:rsidR="3F454884" w:rsidRPr="3F454884">
        <w:rPr>
          <w:rFonts w:ascii="Calibri" w:hAnsi="Calibri"/>
          <w:sz w:val="22"/>
          <w:szCs w:val="22"/>
        </w:rPr>
        <w:t xml:space="preserve"> methods like </w:t>
      </w:r>
      <w:r w:rsidR="3F454884" w:rsidRPr="3F454884">
        <w:rPr>
          <w:rFonts w:ascii="Calibri" w:hAnsi="Calibri"/>
          <w:b/>
          <w:bCs/>
          <w:sz w:val="22"/>
          <w:szCs w:val="22"/>
        </w:rPr>
        <w:t>SCRUM</w:t>
      </w:r>
      <w:r w:rsidR="3F454884" w:rsidRPr="3F454884">
        <w:rPr>
          <w:rFonts w:ascii="Calibri" w:hAnsi="Calibri"/>
          <w:sz w:val="22"/>
          <w:szCs w:val="22"/>
        </w:rPr>
        <w:t>.</w:t>
      </w:r>
    </w:p>
    <w:p w14:paraId="5A5CB1A2" w14:textId="77777777" w:rsidR="009A0BCB" w:rsidRPr="00D4400B" w:rsidRDefault="1A1BD7F7" w:rsidP="009A0BCB">
      <w:pPr>
        <w:numPr>
          <w:ilvl w:val="0"/>
          <w:numId w:val="27"/>
        </w:numPr>
        <w:tabs>
          <w:tab w:val="clear" w:pos="864"/>
          <w:tab w:val="num" w:pos="360"/>
        </w:tabs>
        <w:suppressAutoHyphens w:val="0"/>
        <w:overflowPunct w:val="0"/>
        <w:autoSpaceDE w:val="0"/>
        <w:autoSpaceDN w:val="0"/>
        <w:adjustRightInd w:val="0"/>
        <w:spacing w:after="0" w:line="240" w:lineRule="auto"/>
        <w:ind w:left="360" w:hanging="360"/>
        <w:jc w:val="both"/>
        <w:textAlignment w:val="baseline"/>
        <w:rPr>
          <w:rFonts w:ascii="Calibri" w:hAnsi="Calibri"/>
          <w:sz w:val="22"/>
          <w:szCs w:val="22"/>
        </w:rPr>
      </w:pPr>
      <w:r w:rsidRPr="1A1BD7F7">
        <w:rPr>
          <w:rFonts w:ascii="Calibri" w:hAnsi="Calibri"/>
          <w:sz w:val="22"/>
          <w:szCs w:val="22"/>
        </w:rPr>
        <w:t xml:space="preserve">Expertise in </w:t>
      </w:r>
      <w:r w:rsidRPr="1A1BD7F7">
        <w:rPr>
          <w:rFonts w:ascii="Calibri" w:hAnsi="Calibri"/>
          <w:b/>
          <w:bCs/>
          <w:sz w:val="22"/>
          <w:szCs w:val="22"/>
        </w:rPr>
        <w:t>MVC</w:t>
      </w:r>
      <w:r w:rsidRPr="1A1BD7F7">
        <w:rPr>
          <w:rFonts w:ascii="Calibri" w:hAnsi="Calibri"/>
          <w:sz w:val="22"/>
          <w:szCs w:val="22"/>
        </w:rPr>
        <w:t xml:space="preserve"> Technologies using </w:t>
      </w:r>
      <w:proofErr w:type="gramStart"/>
      <w:r w:rsidRPr="1A1BD7F7">
        <w:rPr>
          <w:rFonts w:ascii="Calibri" w:hAnsi="Calibri"/>
          <w:b/>
          <w:bCs/>
          <w:sz w:val="22"/>
          <w:szCs w:val="22"/>
        </w:rPr>
        <w:t>Spring</w:t>
      </w:r>
      <w:proofErr w:type="gramEnd"/>
      <w:r w:rsidRPr="1A1BD7F7">
        <w:rPr>
          <w:rFonts w:ascii="Calibri" w:hAnsi="Calibri"/>
          <w:b/>
          <w:bCs/>
          <w:sz w:val="22"/>
          <w:szCs w:val="22"/>
        </w:rPr>
        <w:t xml:space="preserve"> and Core and IOC Spring.</w:t>
      </w:r>
    </w:p>
    <w:p w14:paraId="61389C02" w14:textId="5D32FA7B" w:rsidR="009A0BCB" w:rsidRDefault="00B17FCD" w:rsidP="1A1BD7F7">
      <w:pPr>
        <w:numPr>
          <w:ilvl w:val="0"/>
          <w:numId w:val="27"/>
        </w:numPr>
        <w:tabs>
          <w:tab w:val="clear" w:pos="864"/>
          <w:tab w:val="num" w:pos="360"/>
        </w:tabs>
        <w:suppressAutoHyphens w:val="0"/>
        <w:overflowPunct w:val="0"/>
        <w:autoSpaceDE w:val="0"/>
        <w:autoSpaceDN w:val="0"/>
        <w:adjustRightInd w:val="0"/>
        <w:spacing w:after="0" w:line="240" w:lineRule="auto"/>
        <w:ind w:left="360" w:hanging="360"/>
        <w:jc w:val="both"/>
        <w:textAlignment w:val="baseline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3</w:t>
      </w:r>
      <w:r w:rsidR="00C42084" w:rsidRPr="00C42084">
        <w:rPr>
          <w:rFonts w:ascii="Calibri" w:hAnsi="Calibri"/>
          <w:b/>
          <w:bCs/>
          <w:sz w:val="22"/>
          <w:szCs w:val="22"/>
        </w:rPr>
        <w:t xml:space="preserve"> plus </w:t>
      </w:r>
      <w:proofErr w:type="spellStart"/>
      <w:r w:rsidR="00C42084" w:rsidRPr="00C42084">
        <w:rPr>
          <w:rFonts w:ascii="Calibri" w:hAnsi="Calibri"/>
          <w:b/>
          <w:bCs/>
          <w:sz w:val="22"/>
          <w:szCs w:val="22"/>
        </w:rPr>
        <w:t>years</w:t>
      </w:r>
      <w:r w:rsidR="1A1BD7F7" w:rsidRPr="1A1BD7F7">
        <w:rPr>
          <w:rFonts w:ascii="Calibri" w:hAnsi="Calibri"/>
          <w:sz w:val="22"/>
          <w:szCs w:val="22"/>
        </w:rPr>
        <w:t xml:space="preserve"> experience</w:t>
      </w:r>
      <w:proofErr w:type="spellEnd"/>
      <w:r w:rsidR="1A1BD7F7" w:rsidRPr="1A1BD7F7">
        <w:rPr>
          <w:rFonts w:ascii="Calibri" w:hAnsi="Calibri"/>
          <w:sz w:val="22"/>
          <w:szCs w:val="22"/>
        </w:rPr>
        <w:t xml:space="preserve"> working in </w:t>
      </w:r>
      <w:r w:rsidR="1A1BD7F7" w:rsidRPr="1A1BD7F7">
        <w:rPr>
          <w:rFonts w:ascii="Calibri" w:hAnsi="Calibri"/>
          <w:b/>
          <w:bCs/>
          <w:sz w:val="22"/>
          <w:szCs w:val="22"/>
        </w:rPr>
        <w:t xml:space="preserve">Spring </w:t>
      </w:r>
      <w:r w:rsidR="1A1BD7F7" w:rsidRPr="1A1BD7F7">
        <w:rPr>
          <w:rFonts w:ascii="Calibri" w:hAnsi="Calibri"/>
          <w:sz w:val="22"/>
          <w:szCs w:val="22"/>
        </w:rPr>
        <w:t xml:space="preserve">Framework </w:t>
      </w:r>
      <w:proofErr w:type="gramStart"/>
      <w:r w:rsidR="1A1BD7F7" w:rsidRPr="1A1BD7F7">
        <w:rPr>
          <w:rFonts w:ascii="Calibri" w:hAnsi="Calibri"/>
          <w:sz w:val="22"/>
          <w:szCs w:val="22"/>
        </w:rPr>
        <w:t xml:space="preserve">using  </w:t>
      </w:r>
      <w:r w:rsidR="1A1BD7F7" w:rsidRPr="1A1BD7F7">
        <w:rPr>
          <w:rFonts w:ascii="Calibri" w:hAnsi="Calibri"/>
          <w:b/>
          <w:bCs/>
          <w:sz w:val="22"/>
          <w:szCs w:val="22"/>
        </w:rPr>
        <w:t>Spring</w:t>
      </w:r>
      <w:proofErr w:type="gramEnd"/>
      <w:r w:rsidR="1A1BD7F7" w:rsidRPr="1A1BD7F7">
        <w:rPr>
          <w:rFonts w:ascii="Calibri" w:hAnsi="Calibri"/>
          <w:b/>
          <w:bCs/>
          <w:sz w:val="22"/>
          <w:szCs w:val="22"/>
        </w:rPr>
        <w:t xml:space="preserve"> Boot</w:t>
      </w:r>
      <w:r w:rsidR="1A1BD7F7" w:rsidRPr="1A1BD7F7">
        <w:rPr>
          <w:rFonts w:ascii="Calibri" w:hAnsi="Calibri"/>
          <w:sz w:val="22"/>
          <w:szCs w:val="22"/>
        </w:rPr>
        <w:t xml:space="preserve">, </w:t>
      </w:r>
      <w:r w:rsidR="1A1BD7F7" w:rsidRPr="1A1BD7F7">
        <w:rPr>
          <w:rFonts w:ascii="Calibri" w:hAnsi="Calibri"/>
          <w:b/>
          <w:bCs/>
          <w:sz w:val="22"/>
          <w:szCs w:val="22"/>
        </w:rPr>
        <w:t xml:space="preserve">Spring Integration </w:t>
      </w:r>
      <w:r w:rsidR="1A1BD7F7" w:rsidRPr="1A1BD7F7">
        <w:rPr>
          <w:rFonts w:ascii="Calibri" w:hAnsi="Calibri"/>
          <w:sz w:val="22"/>
          <w:szCs w:val="22"/>
        </w:rPr>
        <w:t>framework.</w:t>
      </w:r>
    </w:p>
    <w:p w14:paraId="6BAEE829" w14:textId="6941FF5E" w:rsidR="1A1BD7F7" w:rsidRDefault="1A1BD7F7" w:rsidP="1A1BD7F7">
      <w:pPr>
        <w:numPr>
          <w:ilvl w:val="0"/>
          <w:numId w:val="27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 w:rsidRPr="1A1BD7F7">
        <w:rPr>
          <w:rFonts w:ascii="Calibri" w:hAnsi="Calibri"/>
          <w:sz w:val="22"/>
          <w:szCs w:val="22"/>
        </w:rPr>
        <w:t xml:space="preserve">Experience in developing webservices using </w:t>
      </w:r>
      <w:r w:rsidRPr="1A1BD7F7">
        <w:rPr>
          <w:rFonts w:ascii="Calibri" w:hAnsi="Calibri"/>
          <w:b/>
          <w:bCs/>
          <w:sz w:val="22"/>
          <w:szCs w:val="22"/>
        </w:rPr>
        <w:t>microservices and REST API</w:t>
      </w:r>
      <w:r w:rsidRPr="1A1BD7F7">
        <w:rPr>
          <w:rFonts w:ascii="Calibri" w:hAnsi="Calibri"/>
          <w:sz w:val="22"/>
          <w:szCs w:val="22"/>
        </w:rPr>
        <w:t xml:space="preserve"> standards.</w:t>
      </w:r>
    </w:p>
    <w:p w14:paraId="54728ECE" w14:textId="206516C1" w:rsidR="00BC0C23" w:rsidRPr="00BC0C23" w:rsidRDefault="1A1BD7F7" w:rsidP="00BC0C23">
      <w:pPr>
        <w:numPr>
          <w:ilvl w:val="0"/>
          <w:numId w:val="27"/>
        </w:numPr>
        <w:tabs>
          <w:tab w:val="clear" w:pos="864"/>
          <w:tab w:val="num" w:pos="360"/>
        </w:tabs>
        <w:suppressAutoHyphens w:val="0"/>
        <w:overflowPunct w:val="0"/>
        <w:autoSpaceDE w:val="0"/>
        <w:autoSpaceDN w:val="0"/>
        <w:adjustRightInd w:val="0"/>
        <w:spacing w:after="0" w:line="240" w:lineRule="auto"/>
        <w:ind w:left="360" w:hanging="360"/>
        <w:jc w:val="both"/>
        <w:textAlignment w:val="baseline"/>
        <w:rPr>
          <w:rFonts w:ascii="Calibri" w:hAnsi="Calibri"/>
          <w:sz w:val="22"/>
          <w:szCs w:val="22"/>
        </w:rPr>
      </w:pPr>
      <w:r w:rsidRPr="1A1BD7F7">
        <w:rPr>
          <w:rFonts w:ascii="Calibri" w:hAnsi="Calibri"/>
          <w:sz w:val="22"/>
          <w:szCs w:val="22"/>
        </w:rPr>
        <w:t xml:space="preserve">Expertise in writing </w:t>
      </w:r>
      <w:r w:rsidRPr="1A1BD7F7">
        <w:rPr>
          <w:rFonts w:ascii="Calibri" w:hAnsi="Calibri"/>
          <w:b/>
          <w:bCs/>
          <w:sz w:val="22"/>
          <w:szCs w:val="22"/>
        </w:rPr>
        <w:t>PL/SQL</w:t>
      </w:r>
      <w:r w:rsidR="00F74FF6">
        <w:rPr>
          <w:rFonts w:ascii="Calibri" w:hAnsi="Calibri"/>
          <w:b/>
          <w:bCs/>
          <w:sz w:val="22"/>
          <w:szCs w:val="22"/>
        </w:rPr>
        <w:t xml:space="preserve"> queries </w:t>
      </w:r>
      <w:r w:rsidRPr="1A1BD7F7">
        <w:rPr>
          <w:rFonts w:ascii="Calibri" w:hAnsi="Calibri"/>
          <w:sz w:val="22"/>
          <w:szCs w:val="22"/>
        </w:rPr>
        <w:t>with Oracle 9i.</w:t>
      </w:r>
    </w:p>
    <w:p w14:paraId="44DBFFC6" w14:textId="77777777" w:rsidR="00BC0C23" w:rsidRPr="00BC0C23" w:rsidRDefault="1A1BD7F7" w:rsidP="00BC0C23">
      <w:pPr>
        <w:numPr>
          <w:ilvl w:val="0"/>
          <w:numId w:val="27"/>
        </w:numPr>
        <w:tabs>
          <w:tab w:val="clear" w:pos="864"/>
          <w:tab w:val="num" w:pos="360"/>
        </w:tabs>
        <w:suppressAutoHyphens w:val="0"/>
        <w:overflowPunct w:val="0"/>
        <w:autoSpaceDE w:val="0"/>
        <w:autoSpaceDN w:val="0"/>
        <w:adjustRightInd w:val="0"/>
        <w:spacing w:after="0" w:line="240" w:lineRule="auto"/>
        <w:ind w:left="360" w:hanging="360"/>
        <w:jc w:val="both"/>
        <w:textAlignment w:val="baseline"/>
        <w:rPr>
          <w:rFonts w:ascii="Calibri" w:hAnsi="Calibri"/>
          <w:sz w:val="22"/>
          <w:szCs w:val="22"/>
        </w:rPr>
      </w:pPr>
      <w:r w:rsidRPr="1A1BD7F7">
        <w:rPr>
          <w:rFonts w:ascii="Calibri" w:hAnsi="Calibri"/>
          <w:sz w:val="22"/>
          <w:szCs w:val="22"/>
        </w:rPr>
        <w:t xml:space="preserve">Proficient in </w:t>
      </w:r>
      <w:r w:rsidRPr="1A1BD7F7">
        <w:rPr>
          <w:rFonts w:ascii="Calibri" w:hAnsi="Calibri"/>
          <w:b/>
          <w:bCs/>
          <w:sz w:val="22"/>
          <w:szCs w:val="22"/>
        </w:rPr>
        <w:t>OO Methodology, Analysis/Design Principles</w:t>
      </w:r>
      <w:r w:rsidRPr="1A1BD7F7">
        <w:rPr>
          <w:rFonts w:ascii="Calibri" w:hAnsi="Calibri"/>
          <w:sz w:val="22"/>
          <w:szCs w:val="22"/>
        </w:rPr>
        <w:t xml:space="preserve"> and </w:t>
      </w:r>
      <w:r w:rsidRPr="1A1BD7F7">
        <w:rPr>
          <w:rFonts w:ascii="Calibri" w:hAnsi="Calibri"/>
          <w:b/>
          <w:bCs/>
          <w:sz w:val="22"/>
          <w:szCs w:val="22"/>
        </w:rPr>
        <w:t>Design patterns</w:t>
      </w:r>
      <w:r w:rsidRPr="1A1BD7F7">
        <w:rPr>
          <w:rFonts w:ascii="Calibri" w:hAnsi="Calibri"/>
          <w:sz w:val="22"/>
          <w:szCs w:val="22"/>
        </w:rPr>
        <w:t>.</w:t>
      </w:r>
    </w:p>
    <w:p w14:paraId="17CE665D" w14:textId="2BA7C7FB" w:rsidR="00BC0C23" w:rsidRPr="00BC0C23" w:rsidRDefault="3F454884" w:rsidP="1A1BD7F7">
      <w:pPr>
        <w:numPr>
          <w:ilvl w:val="0"/>
          <w:numId w:val="27"/>
        </w:numPr>
        <w:tabs>
          <w:tab w:val="clear" w:pos="864"/>
          <w:tab w:val="num" w:pos="360"/>
        </w:tabs>
        <w:suppressAutoHyphens w:val="0"/>
        <w:overflowPunct w:val="0"/>
        <w:autoSpaceDE w:val="0"/>
        <w:autoSpaceDN w:val="0"/>
        <w:adjustRightInd w:val="0"/>
        <w:spacing w:after="0" w:line="240" w:lineRule="auto"/>
        <w:ind w:left="360" w:hanging="360"/>
        <w:jc w:val="both"/>
        <w:textAlignment w:val="baseline"/>
        <w:rPr>
          <w:rFonts w:ascii="Calibri" w:hAnsi="Calibri"/>
          <w:sz w:val="22"/>
          <w:szCs w:val="22"/>
        </w:rPr>
      </w:pPr>
      <w:r w:rsidRPr="3F454884">
        <w:rPr>
          <w:rFonts w:ascii="Calibri" w:hAnsi="Calibri"/>
          <w:sz w:val="22"/>
          <w:szCs w:val="22"/>
        </w:rPr>
        <w:t xml:space="preserve">Proficient in developing </w:t>
      </w:r>
      <w:proofErr w:type="gramStart"/>
      <w:r w:rsidRPr="3F454884">
        <w:rPr>
          <w:rFonts w:ascii="Calibri" w:hAnsi="Calibri"/>
          <w:b/>
          <w:bCs/>
          <w:sz w:val="22"/>
          <w:szCs w:val="22"/>
        </w:rPr>
        <w:t>SOAP  and</w:t>
      </w:r>
      <w:proofErr w:type="gramEnd"/>
      <w:r w:rsidRPr="3F454884">
        <w:rPr>
          <w:rFonts w:ascii="Calibri" w:hAnsi="Calibri"/>
          <w:b/>
          <w:bCs/>
          <w:sz w:val="22"/>
          <w:szCs w:val="22"/>
        </w:rPr>
        <w:t xml:space="preserve"> Rest Web Services</w:t>
      </w:r>
      <w:r w:rsidRPr="3F454884">
        <w:rPr>
          <w:rFonts w:ascii="Calibri" w:hAnsi="Calibri"/>
          <w:sz w:val="22"/>
          <w:szCs w:val="22"/>
        </w:rPr>
        <w:t>.</w:t>
      </w:r>
    </w:p>
    <w:p w14:paraId="4409D39B" w14:textId="77777777" w:rsidR="00BC0C23" w:rsidRPr="00BC0C23" w:rsidRDefault="1A1BD7F7" w:rsidP="00BC0C23">
      <w:pPr>
        <w:numPr>
          <w:ilvl w:val="0"/>
          <w:numId w:val="27"/>
        </w:numPr>
        <w:tabs>
          <w:tab w:val="clear" w:pos="864"/>
          <w:tab w:val="num" w:pos="360"/>
        </w:tabs>
        <w:suppressAutoHyphens w:val="0"/>
        <w:overflowPunct w:val="0"/>
        <w:autoSpaceDE w:val="0"/>
        <w:autoSpaceDN w:val="0"/>
        <w:adjustRightInd w:val="0"/>
        <w:spacing w:after="0" w:line="240" w:lineRule="auto"/>
        <w:ind w:left="360" w:hanging="360"/>
        <w:jc w:val="both"/>
        <w:textAlignment w:val="baseline"/>
        <w:rPr>
          <w:rFonts w:ascii="Calibri" w:hAnsi="Calibri"/>
          <w:sz w:val="22"/>
          <w:szCs w:val="22"/>
        </w:rPr>
      </w:pPr>
      <w:r w:rsidRPr="1A1BD7F7">
        <w:rPr>
          <w:rFonts w:ascii="Calibri" w:hAnsi="Calibri"/>
          <w:sz w:val="22"/>
          <w:szCs w:val="22"/>
        </w:rPr>
        <w:t>Experience in</w:t>
      </w:r>
      <w:r w:rsidRPr="1A1BD7F7">
        <w:rPr>
          <w:rFonts w:ascii="Calibri" w:hAnsi="Calibri"/>
          <w:b/>
          <w:bCs/>
          <w:sz w:val="22"/>
          <w:szCs w:val="22"/>
        </w:rPr>
        <w:t xml:space="preserve"> </w:t>
      </w:r>
      <w:proofErr w:type="spellStart"/>
      <w:r w:rsidRPr="1A1BD7F7">
        <w:rPr>
          <w:rFonts w:ascii="Calibri" w:hAnsi="Calibri"/>
          <w:b/>
          <w:bCs/>
          <w:sz w:val="22"/>
          <w:szCs w:val="22"/>
        </w:rPr>
        <w:t>WebSphere</w:t>
      </w:r>
      <w:proofErr w:type="spellEnd"/>
      <w:r w:rsidRPr="1A1BD7F7">
        <w:rPr>
          <w:rFonts w:ascii="Calibri" w:hAnsi="Calibri"/>
          <w:b/>
          <w:bCs/>
          <w:sz w:val="22"/>
          <w:szCs w:val="22"/>
        </w:rPr>
        <w:t xml:space="preserve">, </w:t>
      </w:r>
      <w:proofErr w:type="spellStart"/>
      <w:r w:rsidRPr="1A1BD7F7">
        <w:rPr>
          <w:rFonts w:ascii="Calibri" w:hAnsi="Calibri"/>
          <w:b/>
          <w:bCs/>
          <w:sz w:val="22"/>
          <w:szCs w:val="22"/>
        </w:rPr>
        <w:t>Weblogic</w:t>
      </w:r>
      <w:proofErr w:type="spellEnd"/>
      <w:r w:rsidRPr="1A1BD7F7">
        <w:rPr>
          <w:rFonts w:ascii="Calibri" w:hAnsi="Calibri"/>
          <w:b/>
          <w:bCs/>
          <w:sz w:val="22"/>
          <w:szCs w:val="22"/>
        </w:rPr>
        <w:t xml:space="preserve"> </w:t>
      </w:r>
      <w:r w:rsidRPr="1A1BD7F7">
        <w:rPr>
          <w:rFonts w:ascii="Calibri" w:hAnsi="Calibri"/>
          <w:sz w:val="22"/>
          <w:szCs w:val="22"/>
        </w:rPr>
        <w:t xml:space="preserve">and </w:t>
      </w:r>
      <w:r w:rsidRPr="1A1BD7F7">
        <w:rPr>
          <w:rFonts w:ascii="Calibri" w:hAnsi="Calibri"/>
          <w:b/>
          <w:bCs/>
          <w:sz w:val="22"/>
          <w:szCs w:val="22"/>
        </w:rPr>
        <w:t>Tomcat platforms.</w:t>
      </w:r>
    </w:p>
    <w:p w14:paraId="30BBAD2F" w14:textId="1B4D037C" w:rsidR="00BC0C23" w:rsidRPr="00B17FCD" w:rsidRDefault="00C42084" w:rsidP="1A1BD7F7">
      <w:pPr>
        <w:numPr>
          <w:ilvl w:val="0"/>
          <w:numId w:val="27"/>
        </w:numPr>
        <w:tabs>
          <w:tab w:val="clear" w:pos="864"/>
          <w:tab w:val="num" w:pos="360"/>
        </w:tabs>
        <w:suppressAutoHyphens w:val="0"/>
        <w:overflowPunct w:val="0"/>
        <w:autoSpaceDE w:val="0"/>
        <w:autoSpaceDN w:val="0"/>
        <w:adjustRightInd w:val="0"/>
        <w:spacing w:after="0" w:line="240" w:lineRule="auto"/>
        <w:ind w:left="360" w:hanging="360"/>
        <w:jc w:val="both"/>
        <w:textAlignment w:val="baseline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Good </w:t>
      </w:r>
      <w:r w:rsidR="00C5513B">
        <w:rPr>
          <w:rFonts w:ascii="Calibri" w:hAnsi="Calibri"/>
          <w:sz w:val="22"/>
          <w:szCs w:val="22"/>
        </w:rPr>
        <w:t>experience</w:t>
      </w:r>
      <w:r w:rsidR="1A1BD7F7" w:rsidRPr="1A1BD7F7">
        <w:rPr>
          <w:rFonts w:ascii="Calibri" w:hAnsi="Calibri"/>
          <w:sz w:val="22"/>
          <w:szCs w:val="22"/>
        </w:rPr>
        <w:t xml:space="preserve"> in unit testing the applications using </w:t>
      </w:r>
      <w:r w:rsidR="1A1BD7F7" w:rsidRPr="1A1BD7F7">
        <w:rPr>
          <w:rFonts w:ascii="Calibri" w:hAnsi="Calibri"/>
          <w:b/>
          <w:bCs/>
          <w:sz w:val="22"/>
          <w:szCs w:val="22"/>
        </w:rPr>
        <w:t>JUnit 5</w:t>
      </w:r>
      <w:proofErr w:type="gramStart"/>
      <w:r w:rsidR="1A1BD7F7" w:rsidRPr="1A1BD7F7">
        <w:rPr>
          <w:rFonts w:ascii="Calibri" w:hAnsi="Calibri"/>
          <w:b/>
          <w:bCs/>
          <w:sz w:val="22"/>
          <w:szCs w:val="22"/>
        </w:rPr>
        <w:t>,Mockito</w:t>
      </w:r>
      <w:proofErr w:type="gramEnd"/>
      <w:r w:rsidR="1A1BD7F7" w:rsidRPr="1A1BD7F7">
        <w:rPr>
          <w:rFonts w:ascii="Calibri" w:hAnsi="Calibri"/>
          <w:b/>
          <w:bCs/>
          <w:sz w:val="22"/>
          <w:szCs w:val="22"/>
        </w:rPr>
        <w:t xml:space="preserve"> Frameworks and Mutation test.</w:t>
      </w:r>
    </w:p>
    <w:p w14:paraId="526E12EB" w14:textId="7BEFDD5F" w:rsidR="00B17FCD" w:rsidRPr="009A0BCB" w:rsidRDefault="00B17FCD" w:rsidP="1A1BD7F7">
      <w:pPr>
        <w:numPr>
          <w:ilvl w:val="0"/>
          <w:numId w:val="27"/>
        </w:numPr>
        <w:tabs>
          <w:tab w:val="clear" w:pos="864"/>
          <w:tab w:val="num" w:pos="360"/>
        </w:tabs>
        <w:suppressAutoHyphens w:val="0"/>
        <w:overflowPunct w:val="0"/>
        <w:autoSpaceDE w:val="0"/>
        <w:autoSpaceDN w:val="0"/>
        <w:adjustRightInd w:val="0"/>
        <w:spacing w:after="0" w:line="240" w:lineRule="auto"/>
        <w:ind w:left="360" w:hanging="360"/>
        <w:jc w:val="both"/>
        <w:textAlignment w:val="baseline"/>
        <w:rPr>
          <w:rFonts w:ascii="Calibri" w:hAnsi="Calibri"/>
          <w:sz w:val="22"/>
          <w:szCs w:val="22"/>
        </w:rPr>
      </w:pPr>
      <w:r w:rsidRPr="00B17FCD">
        <w:rPr>
          <w:rFonts w:ascii="Calibri" w:hAnsi="Calibri"/>
          <w:bCs/>
          <w:sz w:val="22"/>
          <w:szCs w:val="22"/>
        </w:rPr>
        <w:t>Experience in developing</w:t>
      </w:r>
      <w:r>
        <w:rPr>
          <w:rFonts w:ascii="Calibri" w:hAnsi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hAnsi="Calibri"/>
          <w:b/>
          <w:bCs/>
          <w:sz w:val="22"/>
          <w:szCs w:val="22"/>
        </w:rPr>
        <w:t>jmeter</w:t>
      </w:r>
      <w:proofErr w:type="spellEnd"/>
      <w:r>
        <w:rPr>
          <w:rFonts w:ascii="Calibri" w:hAnsi="Calibri"/>
          <w:b/>
          <w:bCs/>
          <w:sz w:val="22"/>
          <w:szCs w:val="22"/>
        </w:rPr>
        <w:t xml:space="preserve"> scripts </w:t>
      </w:r>
      <w:r w:rsidRPr="00B17FCD">
        <w:rPr>
          <w:rFonts w:ascii="Calibri" w:hAnsi="Calibri"/>
          <w:bCs/>
          <w:sz w:val="22"/>
          <w:szCs w:val="22"/>
        </w:rPr>
        <w:t>and running on</w:t>
      </w:r>
      <w:r>
        <w:rPr>
          <w:rFonts w:ascii="Calibri" w:hAnsi="Calibri"/>
          <w:b/>
          <w:bCs/>
          <w:sz w:val="22"/>
          <w:szCs w:val="22"/>
        </w:rPr>
        <w:t xml:space="preserve"> Tornado </w:t>
      </w:r>
      <w:r w:rsidRPr="000278C7">
        <w:rPr>
          <w:rFonts w:ascii="Calibri" w:hAnsi="Calibri"/>
          <w:bCs/>
          <w:sz w:val="22"/>
          <w:szCs w:val="22"/>
        </w:rPr>
        <w:t xml:space="preserve">restful </w:t>
      </w:r>
      <w:proofErr w:type="spellStart"/>
      <w:proofErr w:type="gramStart"/>
      <w:r w:rsidRPr="000278C7">
        <w:rPr>
          <w:rFonts w:ascii="Calibri" w:hAnsi="Calibri"/>
          <w:bCs/>
          <w:sz w:val="22"/>
          <w:szCs w:val="22"/>
        </w:rPr>
        <w:t>api</w:t>
      </w:r>
      <w:proofErr w:type="spellEnd"/>
      <w:proofErr w:type="gramEnd"/>
      <w:r>
        <w:rPr>
          <w:rFonts w:ascii="Calibri" w:hAnsi="Calibri"/>
          <w:b/>
          <w:bCs/>
          <w:sz w:val="22"/>
          <w:szCs w:val="22"/>
        </w:rPr>
        <w:t>.</w:t>
      </w:r>
    </w:p>
    <w:p w14:paraId="360BD411" w14:textId="715BAF89" w:rsidR="1A1BD7F7" w:rsidRDefault="00C42084" w:rsidP="1A1BD7F7">
      <w:pPr>
        <w:numPr>
          <w:ilvl w:val="0"/>
          <w:numId w:val="27"/>
        </w:numPr>
        <w:spacing w:after="0" w:line="240" w:lineRule="auto"/>
        <w:ind w:left="360" w:hanging="360"/>
        <w:jc w:val="both"/>
        <w:rPr>
          <w:b/>
          <w:bCs/>
          <w:sz w:val="22"/>
          <w:szCs w:val="22"/>
        </w:rPr>
      </w:pPr>
      <w:r>
        <w:rPr>
          <w:rFonts w:ascii="Calibri" w:hAnsi="Calibri"/>
          <w:sz w:val="22"/>
          <w:szCs w:val="22"/>
        </w:rPr>
        <w:t>Debugging</w:t>
      </w:r>
      <w:r w:rsidR="1A1BD7F7" w:rsidRPr="1A1BD7F7">
        <w:rPr>
          <w:rFonts w:ascii="Calibri" w:hAnsi="Calibri"/>
          <w:sz w:val="22"/>
          <w:szCs w:val="22"/>
        </w:rPr>
        <w:t xml:space="preserve"> using</w:t>
      </w:r>
      <w:r w:rsidR="1A1BD7F7" w:rsidRPr="1A1BD7F7">
        <w:rPr>
          <w:rFonts w:ascii="Calibri" w:hAnsi="Calibri"/>
          <w:b/>
          <w:bCs/>
          <w:sz w:val="22"/>
          <w:szCs w:val="22"/>
        </w:rPr>
        <w:t xml:space="preserve"> </w:t>
      </w:r>
      <w:proofErr w:type="spellStart"/>
      <w:r w:rsidR="1A1BD7F7" w:rsidRPr="1A1BD7F7">
        <w:rPr>
          <w:rFonts w:ascii="Calibri" w:hAnsi="Calibri"/>
          <w:b/>
          <w:bCs/>
          <w:sz w:val="22"/>
          <w:szCs w:val="22"/>
        </w:rPr>
        <w:t>Splunk</w:t>
      </w:r>
      <w:proofErr w:type="spellEnd"/>
      <w:r w:rsidR="1A1BD7F7" w:rsidRPr="1A1BD7F7">
        <w:rPr>
          <w:rFonts w:ascii="Calibri" w:hAnsi="Calibri"/>
          <w:b/>
          <w:bCs/>
          <w:sz w:val="22"/>
          <w:szCs w:val="22"/>
        </w:rPr>
        <w:t xml:space="preserve"> and </w:t>
      </w:r>
      <w:proofErr w:type="spellStart"/>
      <w:r w:rsidR="1A1BD7F7" w:rsidRPr="1A1BD7F7">
        <w:rPr>
          <w:rFonts w:ascii="Calibri" w:hAnsi="Calibri"/>
          <w:b/>
          <w:bCs/>
          <w:sz w:val="22"/>
          <w:szCs w:val="22"/>
        </w:rPr>
        <w:t>Dynatarace</w:t>
      </w:r>
      <w:proofErr w:type="spellEnd"/>
      <w:r w:rsidR="1A1BD7F7" w:rsidRPr="1A1BD7F7">
        <w:rPr>
          <w:rFonts w:ascii="Calibri" w:hAnsi="Calibri"/>
          <w:b/>
          <w:bCs/>
          <w:sz w:val="22"/>
          <w:szCs w:val="22"/>
        </w:rPr>
        <w:t xml:space="preserve"> tools </w:t>
      </w:r>
      <w:r w:rsidR="1A1BD7F7" w:rsidRPr="1A1BD7F7">
        <w:rPr>
          <w:rFonts w:ascii="Calibri" w:hAnsi="Calibri"/>
          <w:sz w:val="22"/>
          <w:szCs w:val="22"/>
        </w:rPr>
        <w:t>for analyzing prod issues</w:t>
      </w:r>
      <w:r w:rsidR="1A1BD7F7" w:rsidRPr="1A1BD7F7">
        <w:rPr>
          <w:rFonts w:ascii="Calibri" w:hAnsi="Calibri"/>
          <w:b/>
          <w:bCs/>
          <w:sz w:val="22"/>
          <w:szCs w:val="22"/>
        </w:rPr>
        <w:t>.</w:t>
      </w:r>
    </w:p>
    <w:p w14:paraId="77B05237" w14:textId="0A1F0411" w:rsidR="00E848F5" w:rsidRPr="00CA74B4" w:rsidRDefault="00C42084" w:rsidP="00CA74B4">
      <w:pPr>
        <w:numPr>
          <w:ilvl w:val="0"/>
          <w:numId w:val="27"/>
        </w:numPr>
        <w:tabs>
          <w:tab w:val="clear" w:pos="864"/>
          <w:tab w:val="num" w:pos="360"/>
        </w:tabs>
        <w:suppressAutoHyphens w:val="0"/>
        <w:overflowPunct w:val="0"/>
        <w:autoSpaceDE w:val="0"/>
        <w:autoSpaceDN w:val="0"/>
        <w:adjustRightInd w:val="0"/>
        <w:spacing w:after="0" w:line="240" w:lineRule="auto"/>
        <w:ind w:left="360" w:hanging="360"/>
        <w:jc w:val="both"/>
        <w:textAlignment w:val="baseline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Using</w:t>
      </w:r>
      <w:r w:rsidR="1A1BD7F7" w:rsidRPr="1A1BD7F7">
        <w:rPr>
          <w:rFonts w:ascii="Calibri" w:hAnsi="Calibri"/>
          <w:sz w:val="22"/>
          <w:szCs w:val="22"/>
        </w:rPr>
        <w:t xml:space="preserve"> the </w:t>
      </w:r>
      <w:r w:rsidR="1A1BD7F7" w:rsidRPr="1A1BD7F7">
        <w:rPr>
          <w:rFonts w:ascii="Calibri" w:hAnsi="Calibri"/>
          <w:b/>
          <w:bCs/>
          <w:sz w:val="22"/>
          <w:szCs w:val="22"/>
        </w:rPr>
        <w:t>Log4j framework</w:t>
      </w:r>
      <w:r w:rsidR="1A1BD7F7" w:rsidRPr="1A1BD7F7">
        <w:rPr>
          <w:rFonts w:ascii="Calibri" w:hAnsi="Calibri"/>
          <w:sz w:val="22"/>
          <w:szCs w:val="22"/>
        </w:rPr>
        <w:t xml:space="preserve"> for Logging Java Application.</w:t>
      </w:r>
    </w:p>
    <w:p w14:paraId="41824D52" w14:textId="77777777" w:rsidR="00D923BE" w:rsidRPr="00CA74B4" w:rsidRDefault="1A1BD7F7" w:rsidP="00CA74B4">
      <w:pPr>
        <w:numPr>
          <w:ilvl w:val="0"/>
          <w:numId w:val="27"/>
        </w:numPr>
        <w:tabs>
          <w:tab w:val="clear" w:pos="864"/>
          <w:tab w:val="num" w:pos="360"/>
        </w:tabs>
        <w:suppressAutoHyphens w:val="0"/>
        <w:overflowPunct w:val="0"/>
        <w:autoSpaceDE w:val="0"/>
        <w:autoSpaceDN w:val="0"/>
        <w:adjustRightInd w:val="0"/>
        <w:spacing w:after="0" w:line="240" w:lineRule="auto"/>
        <w:ind w:left="360" w:hanging="360"/>
        <w:jc w:val="both"/>
        <w:textAlignment w:val="baseline"/>
        <w:rPr>
          <w:rFonts w:ascii="Calibri" w:hAnsi="Calibri"/>
          <w:sz w:val="22"/>
          <w:szCs w:val="22"/>
        </w:rPr>
      </w:pPr>
      <w:r w:rsidRPr="1A1BD7F7">
        <w:rPr>
          <w:rFonts w:ascii="Calibri" w:hAnsi="Calibri"/>
          <w:sz w:val="22"/>
          <w:szCs w:val="22"/>
        </w:rPr>
        <w:t xml:space="preserve">Experience in Relation Database concepts of </w:t>
      </w:r>
      <w:r w:rsidRPr="1A1BD7F7">
        <w:rPr>
          <w:rFonts w:ascii="Calibri" w:hAnsi="Calibri"/>
          <w:b/>
          <w:bCs/>
          <w:sz w:val="22"/>
          <w:szCs w:val="22"/>
        </w:rPr>
        <w:t>Oracle and MYSQL</w:t>
      </w:r>
      <w:r w:rsidRPr="1A1BD7F7">
        <w:rPr>
          <w:rFonts w:ascii="Calibri" w:hAnsi="Calibri"/>
          <w:sz w:val="22"/>
          <w:szCs w:val="22"/>
        </w:rPr>
        <w:t xml:space="preserve"> databases.</w:t>
      </w:r>
    </w:p>
    <w:p w14:paraId="1636D81A" w14:textId="77777777" w:rsidR="00D923BE" w:rsidRPr="00DF56DA" w:rsidRDefault="1A1BD7F7" w:rsidP="00CC649F">
      <w:pPr>
        <w:numPr>
          <w:ilvl w:val="0"/>
          <w:numId w:val="27"/>
        </w:numPr>
        <w:tabs>
          <w:tab w:val="clear" w:pos="864"/>
          <w:tab w:val="num" w:pos="360"/>
        </w:tabs>
        <w:suppressAutoHyphens w:val="0"/>
        <w:overflowPunct w:val="0"/>
        <w:autoSpaceDE w:val="0"/>
        <w:autoSpaceDN w:val="0"/>
        <w:adjustRightInd w:val="0"/>
        <w:spacing w:after="0" w:line="240" w:lineRule="auto"/>
        <w:ind w:left="360" w:hanging="360"/>
        <w:jc w:val="both"/>
        <w:textAlignment w:val="baseline"/>
        <w:rPr>
          <w:rFonts w:ascii="Calibri" w:hAnsi="Calibri"/>
          <w:sz w:val="22"/>
          <w:szCs w:val="22"/>
        </w:rPr>
      </w:pPr>
      <w:r w:rsidRPr="1A1BD7F7">
        <w:rPr>
          <w:rFonts w:ascii="Calibri" w:hAnsi="Calibri"/>
          <w:sz w:val="22"/>
          <w:szCs w:val="22"/>
        </w:rPr>
        <w:t xml:space="preserve">Expertise in </w:t>
      </w:r>
      <w:r w:rsidRPr="1A1BD7F7">
        <w:rPr>
          <w:rFonts w:ascii="Calibri" w:hAnsi="Calibri"/>
          <w:b/>
          <w:bCs/>
          <w:sz w:val="22"/>
          <w:szCs w:val="22"/>
        </w:rPr>
        <w:t xml:space="preserve">J2EE Design Patterns </w:t>
      </w:r>
      <w:r w:rsidRPr="1A1BD7F7">
        <w:rPr>
          <w:rFonts w:ascii="Calibri" w:hAnsi="Calibri"/>
          <w:sz w:val="22"/>
          <w:szCs w:val="22"/>
        </w:rPr>
        <w:t>(</w:t>
      </w:r>
      <w:r w:rsidRPr="1A1BD7F7">
        <w:rPr>
          <w:rFonts w:ascii="Calibri" w:hAnsi="Calibri"/>
          <w:b/>
          <w:bCs/>
          <w:sz w:val="22"/>
          <w:szCs w:val="22"/>
        </w:rPr>
        <w:t>Singleton and Factory Design Pattern</w:t>
      </w:r>
      <w:r w:rsidRPr="1A1BD7F7">
        <w:rPr>
          <w:rFonts w:ascii="Calibri" w:hAnsi="Calibri"/>
          <w:sz w:val="22"/>
          <w:szCs w:val="22"/>
        </w:rPr>
        <w:t>).</w:t>
      </w:r>
    </w:p>
    <w:p w14:paraId="29D60FAD" w14:textId="77777777" w:rsidR="005828D1" w:rsidRPr="00DF56DA" w:rsidRDefault="1A1BD7F7" w:rsidP="00CC649F">
      <w:pPr>
        <w:numPr>
          <w:ilvl w:val="0"/>
          <w:numId w:val="27"/>
        </w:numPr>
        <w:tabs>
          <w:tab w:val="clear" w:pos="864"/>
          <w:tab w:val="num" w:pos="360"/>
        </w:tabs>
        <w:suppressAutoHyphens w:val="0"/>
        <w:overflowPunct w:val="0"/>
        <w:autoSpaceDE w:val="0"/>
        <w:autoSpaceDN w:val="0"/>
        <w:adjustRightInd w:val="0"/>
        <w:spacing w:after="0" w:line="240" w:lineRule="auto"/>
        <w:ind w:left="360" w:hanging="360"/>
        <w:jc w:val="both"/>
        <w:textAlignment w:val="baseline"/>
        <w:rPr>
          <w:rFonts w:ascii="Calibri" w:hAnsi="Calibri"/>
          <w:sz w:val="22"/>
          <w:szCs w:val="22"/>
        </w:rPr>
      </w:pPr>
      <w:r w:rsidRPr="1A1BD7F7">
        <w:rPr>
          <w:rFonts w:ascii="Calibri" w:hAnsi="Calibri"/>
          <w:sz w:val="22"/>
          <w:szCs w:val="22"/>
        </w:rPr>
        <w:t xml:space="preserve">Experience with source control and management tools like </w:t>
      </w:r>
      <w:r w:rsidRPr="1A1BD7F7">
        <w:rPr>
          <w:rFonts w:ascii="Calibri" w:eastAsia="Times New Roman" w:hAnsi="Calibri"/>
          <w:b/>
          <w:bCs/>
          <w:sz w:val="22"/>
          <w:szCs w:val="22"/>
        </w:rPr>
        <w:t xml:space="preserve">Clear Case, </w:t>
      </w:r>
      <w:proofErr w:type="gramStart"/>
      <w:r w:rsidRPr="1A1BD7F7">
        <w:rPr>
          <w:rFonts w:ascii="Calibri" w:eastAsia="Times New Roman" w:hAnsi="Calibri"/>
          <w:b/>
          <w:bCs/>
          <w:sz w:val="22"/>
          <w:szCs w:val="22"/>
        </w:rPr>
        <w:t>SVN</w:t>
      </w:r>
      <w:r w:rsidRPr="1A1BD7F7">
        <w:rPr>
          <w:rFonts w:ascii="Calibri" w:hAnsi="Calibri"/>
          <w:b/>
          <w:bCs/>
          <w:sz w:val="22"/>
          <w:szCs w:val="22"/>
        </w:rPr>
        <w:t xml:space="preserve"> ,</w:t>
      </w:r>
      <w:proofErr w:type="gramEnd"/>
      <w:r w:rsidRPr="1A1BD7F7">
        <w:rPr>
          <w:rFonts w:ascii="Calibri" w:hAnsi="Calibri"/>
          <w:b/>
          <w:bCs/>
          <w:sz w:val="22"/>
          <w:szCs w:val="22"/>
        </w:rPr>
        <w:t xml:space="preserve"> GIT</w:t>
      </w:r>
      <w:r w:rsidRPr="1A1BD7F7">
        <w:rPr>
          <w:rFonts w:ascii="Calibri" w:hAnsi="Calibri"/>
          <w:sz w:val="22"/>
          <w:szCs w:val="22"/>
        </w:rPr>
        <w:t xml:space="preserve"> .</w:t>
      </w:r>
    </w:p>
    <w:p w14:paraId="46F95554" w14:textId="0DC556B1" w:rsidR="00D923BE" w:rsidRPr="00DF56DA" w:rsidRDefault="3F454884" w:rsidP="1A1BD7F7">
      <w:pPr>
        <w:numPr>
          <w:ilvl w:val="0"/>
          <w:numId w:val="27"/>
        </w:numPr>
        <w:tabs>
          <w:tab w:val="clear" w:pos="864"/>
          <w:tab w:val="num" w:pos="360"/>
        </w:tabs>
        <w:suppressAutoHyphens w:val="0"/>
        <w:overflowPunct w:val="0"/>
        <w:autoSpaceDE w:val="0"/>
        <w:autoSpaceDN w:val="0"/>
        <w:adjustRightInd w:val="0"/>
        <w:spacing w:after="0" w:line="240" w:lineRule="auto"/>
        <w:ind w:left="360" w:hanging="360"/>
        <w:jc w:val="both"/>
        <w:textAlignment w:val="baseline"/>
        <w:rPr>
          <w:rFonts w:ascii="Calibri" w:hAnsi="Calibri"/>
          <w:sz w:val="22"/>
          <w:szCs w:val="22"/>
        </w:rPr>
      </w:pPr>
      <w:r w:rsidRPr="3F454884">
        <w:rPr>
          <w:rFonts w:ascii="Calibri" w:hAnsi="Calibri"/>
          <w:sz w:val="22"/>
          <w:szCs w:val="22"/>
        </w:rPr>
        <w:t xml:space="preserve">Experience of working on continuous integration and continuous deployments using </w:t>
      </w:r>
      <w:r w:rsidRPr="3F454884">
        <w:rPr>
          <w:rFonts w:ascii="Calibri" w:hAnsi="Calibri"/>
          <w:b/>
          <w:bCs/>
          <w:sz w:val="22"/>
          <w:szCs w:val="22"/>
        </w:rPr>
        <w:t>Jenkins</w:t>
      </w:r>
      <w:r w:rsidRPr="3F454884">
        <w:rPr>
          <w:rFonts w:ascii="Calibri" w:hAnsi="Calibri"/>
          <w:sz w:val="22"/>
          <w:szCs w:val="22"/>
        </w:rPr>
        <w:t>.</w:t>
      </w:r>
    </w:p>
    <w:p w14:paraId="2E4B3382" w14:textId="08F27DA7" w:rsidR="3F454884" w:rsidRDefault="3F454884" w:rsidP="3F454884">
      <w:pPr>
        <w:numPr>
          <w:ilvl w:val="0"/>
          <w:numId w:val="27"/>
        </w:numPr>
        <w:spacing w:after="0" w:line="240" w:lineRule="auto"/>
        <w:ind w:left="360" w:hanging="360"/>
        <w:jc w:val="both"/>
        <w:rPr>
          <w:sz w:val="22"/>
          <w:szCs w:val="22"/>
        </w:rPr>
      </w:pPr>
      <w:r w:rsidRPr="3F454884">
        <w:rPr>
          <w:rFonts w:ascii="Calibri" w:hAnsi="Calibri"/>
          <w:b/>
          <w:bCs/>
          <w:sz w:val="22"/>
          <w:szCs w:val="22"/>
        </w:rPr>
        <w:t>SCJP Certified</w:t>
      </w:r>
      <w:r w:rsidRPr="3F454884">
        <w:rPr>
          <w:rFonts w:ascii="Calibri" w:hAnsi="Calibri"/>
          <w:sz w:val="22"/>
          <w:szCs w:val="22"/>
        </w:rPr>
        <w:t xml:space="preserve"> Developer</w:t>
      </w:r>
    </w:p>
    <w:p w14:paraId="14A8EE13" w14:textId="77777777" w:rsidR="00D923BE" w:rsidRPr="00DF56DA" w:rsidRDefault="1A1BD7F7" w:rsidP="00CC649F">
      <w:pPr>
        <w:numPr>
          <w:ilvl w:val="0"/>
          <w:numId w:val="27"/>
        </w:numPr>
        <w:tabs>
          <w:tab w:val="clear" w:pos="864"/>
          <w:tab w:val="num" w:pos="360"/>
        </w:tabs>
        <w:suppressAutoHyphens w:val="0"/>
        <w:overflowPunct w:val="0"/>
        <w:autoSpaceDE w:val="0"/>
        <w:autoSpaceDN w:val="0"/>
        <w:adjustRightInd w:val="0"/>
        <w:spacing w:after="0" w:line="240" w:lineRule="auto"/>
        <w:ind w:left="360" w:hanging="360"/>
        <w:jc w:val="both"/>
        <w:textAlignment w:val="baseline"/>
        <w:rPr>
          <w:rFonts w:ascii="Calibri" w:hAnsi="Calibri"/>
          <w:sz w:val="22"/>
          <w:szCs w:val="22"/>
        </w:rPr>
      </w:pPr>
      <w:r w:rsidRPr="1A1BD7F7">
        <w:rPr>
          <w:rFonts w:ascii="Calibri" w:hAnsi="Calibri"/>
          <w:sz w:val="22"/>
          <w:szCs w:val="22"/>
        </w:rPr>
        <w:t>Problem solving oriented, able to co-ordinate the analysis and production of a development team with good interpersonal and negotiation skills.</w:t>
      </w:r>
    </w:p>
    <w:p w14:paraId="7179CB1C" w14:textId="77777777" w:rsidR="00D923BE" w:rsidRPr="00DF56DA" w:rsidRDefault="1A1BD7F7" w:rsidP="00CC649F">
      <w:pPr>
        <w:numPr>
          <w:ilvl w:val="0"/>
          <w:numId w:val="27"/>
        </w:numPr>
        <w:tabs>
          <w:tab w:val="clear" w:pos="864"/>
          <w:tab w:val="num" w:pos="360"/>
        </w:tabs>
        <w:suppressAutoHyphens w:val="0"/>
        <w:overflowPunct w:val="0"/>
        <w:autoSpaceDE w:val="0"/>
        <w:autoSpaceDN w:val="0"/>
        <w:adjustRightInd w:val="0"/>
        <w:spacing w:after="0" w:line="240" w:lineRule="auto"/>
        <w:ind w:left="360" w:hanging="360"/>
        <w:jc w:val="both"/>
        <w:textAlignment w:val="baseline"/>
        <w:rPr>
          <w:rFonts w:ascii="Calibri" w:hAnsi="Calibri"/>
          <w:sz w:val="22"/>
          <w:szCs w:val="22"/>
        </w:rPr>
      </w:pPr>
      <w:r w:rsidRPr="1A1BD7F7">
        <w:rPr>
          <w:rFonts w:ascii="Calibri" w:hAnsi="Calibri"/>
          <w:sz w:val="22"/>
          <w:szCs w:val="22"/>
        </w:rPr>
        <w:t>Proactive attitude in identifying and resolving issues and risks.</w:t>
      </w:r>
    </w:p>
    <w:p w14:paraId="0A37501D" w14:textId="77777777" w:rsidR="00B42FD6" w:rsidRPr="00DF56DA" w:rsidRDefault="00B42FD6" w:rsidP="00CC649F">
      <w:pPr>
        <w:pStyle w:val="ListParagraph"/>
        <w:shd w:val="clear" w:color="auto" w:fill="FFFFFF"/>
        <w:spacing w:before="120" w:after="0" w:line="240" w:lineRule="auto"/>
        <w:ind w:left="0"/>
        <w:contextualSpacing/>
        <w:jc w:val="both"/>
        <w:rPr>
          <w:rFonts w:ascii="Calibri" w:hAnsi="Calibri"/>
          <w:sz w:val="22"/>
          <w:szCs w:val="22"/>
        </w:rPr>
      </w:pPr>
    </w:p>
    <w:p w14:paraId="1AEE3859" w14:textId="77777777" w:rsidR="0088421C" w:rsidRPr="00DF56DA" w:rsidRDefault="0088421C" w:rsidP="00CC649F">
      <w:pPr>
        <w:jc w:val="both"/>
        <w:rPr>
          <w:rFonts w:ascii="Calibri" w:hAnsi="Calibri"/>
          <w:b/>
          <w:sz w:val="22"/>
          <w:szCs w:val="22"/>
          <w:u w:val="single"/>
        </w:rPr>
      </w:pPr>
      <w:r w:rsidRPr="00DF56DA">
        <w:rPr>
          <w:rFonts w:ascii="Calibri" w:hAnsi="Calibri"/>
          <w:b/>
          <w:sz w:val="22"/>
          <w:szCs w:val="22"/>
          <w:u w:val="single"/>
        </w:rPr>
        <w:t>SKILLS</w:t>
      </w:r>
    </w:p>
    <w:p w14:paraId="1ED8D530" w14:textId="2377ADE2" w:rsidR="0088421C" w:rsidRPr="00DF56DA" w:rsidRDefault="1A1BD7F7" w:rsidP="1A1BD7F7">
      <w:pPr>
        <w:pStyle w:val="ListParagraph"/>
        <w:numPr>
          <w:ilvl w:val="0"/>
          <w:numId w:val="23"/>
        </w:numPr>
        <w:shd w:val="clear" w:color="auto" w:fill="FFFFFF" w:themeFill="background1"/>
        <w:spacing w:before="120" w:after="0" w:line="240" w:lineRule="auto"/>
        <w:ind w:left="540"/>
        <w:contextualSpacing/>
        <w:jc w:val="both"/>
        <w:rPr>
          <w:rFonts w:ascii="Calibri" w:eastAsia="Times New Roman" w:hAnsi="Calibri"/>
          <w:b/>
          <w:bCs/>
          <w:sz w:val="22"/>
          <w:szCs w:val="22"/>
        </w:rPr>
      </w:pPr>
      <w:r w:rsidRPr="1A1BD7F7">
        <w:rPr>
          <w:rFonts w:ascii="Calibri" w:eastAsia="Times New Roman" w:hAnsi="Calibri"/>
          <w:b/>
          <w:bCs/>
          <w:sz w:val="22"/>
          <w:szCs w:val="22"/>
        </w:rPr>
        <w:t xml:space="preserve">Technology </w:t>
      </w:r>
      <w:r w:rsidR="0088421C">
        <w:tab/>
      </w:r>
      <w:r w:rsidR="0088421C">
        <w:tab/>
      </w:r>
      <w:r w:rsidRPr="1A1BD7F7">
        <w:rPr>
          <w:rFonts w:ascii="Calibri" w:eastAsia="Times New Roman" w:hAnsi="Calibri"/>
          <w:b/>
          <w:bCs/>
          <w:sz w:val="22"/>
          <w:szCs w:val="22"/>
        </w:rPr>
        <w:t xml:space="preserve">: Java/J2EE, AWS, Spring MVC, Spring Boot, Spring Integration, Web Services, </w:t>
      </w:r>
      <w:r w:rsidR="00636F81">
        <w:rPr>
          <w:rFonts w:ascii="Calibri" w:eastAsia="Times New Roman" w:hAnsi="Calibri"/>
          <w:b/>
          <w:bCs/>
          <w:sz w:val="22"/>
          <w:szCs w:val="22"/>
        </w:rPr>
        <w:t xml:space="preserve">ECS, </w:t>
      </w:r>
      <w:proofErr w:type="spellStart"/>
      <w:r w:rsidR="00636F81">
        <w:rPr>
          <w:rFonts w:ascii="Calibri" w:eastAsia="Times New Roman" w:hAnsi="Calibri"/>
          <w:b/>
          <w:bCs/>
          <w:sz w:val="22"/>
          <w:szCs w:val="22"/>
        </w:rPr>
        <w:t>Docker</w:t>
      </w:r>
      <w:proofErr w:type="spellEnd"/>
      <w:r w:rsidR="00636F81">
        <w:rPr>
          <w:rFonts w:ascii="Calibri" w:eastAsia="Times New Roman" w:hAnsi="Calibri"/>
          <w:b/>
          <w:bCs/>
          <w:sz w:val="22"/>
          <w:szCs w:val="22"/>
        </w:rPr>
        <w:t xml:space="preserve">, </w:t>
      </w:r>
      <w:r w:rsidRPr="1A1BD7F7">
        <w:rPr>
          <w:rFonts w:ascii="Calibri" w:eastAsia="Times New Roman" w:hAnsi="Calibri"/>
          <w:b/>
          <w:bCs/>
          <w:sz w:val="22"/>
          <w:szCs w:val="22"/>
        </w:rPr>
        <w:t xml:space="preserve">Gatling, </w:t>
      </w:r>
      <w:proofErr w:type="spellStart"/>
      <w:r w:rsidRPr="1A1BD7F7">
        <w:rPr>
          <w:rFonts w:ascii="Calibri" w:eastAsia="Times New Roman" w:hAnsi="Calibri"/>
          <w:b/>
          <w:bCs/>
          <w:sz w:val="22"/>
          <w:szCs w:val="22"/>
        </w:rPr>
        <w:t>Kotlin</w:t>
      </w:r>
      <w:proofErr w:type="spellEnd"/>
      <w:r w:rsidRPr="1A1BD7F7">
        <w:rPr>
          <w:rFonts w:ascii="Calibri" w:eastAsia="Times New Roman" w:hAnsi="Calibri"/>
          <w:b/>
          <w:bCs/>
          <w:sz w:val="22"/>
          <w:szCs w:val="22"/>
        </w:rPr>
        <w:t>,</w:t>
      </w:r>
      <w:r w:rsidR="00B17FCD">
        <w:rPr>
          <w:rFonts w:ascii="Calibri" w:eastAsia="Times New Roman" w:hAnsi="Calibri"/>
          <w:b/>
          <w:bCs/>
          <w:sz w:val="22"/>
          <w:szCs w:val="22"/>
        </w:rPr>
        <w:t xml:space="preserve"> </w:t>
      </w:r>
      <w:proofErr w:type="spellStart"/>
      <w:r w:rsidR="00B17FCD">
        <w:rPr>
          <w:rFonts w:ascii="Calibri" w:eastAsia="Times New Roman" w:hAnsi="Calibri"/>
          <w:b/>
          <w:bCs/>
          <w:sz w:val="22"/>
          <w:szCs w:val="22"/>
        </w:rPr>
        <w:t>Splunk</w:t>
      </w:r>
      <w:proofErr w:type="spellEnd"/>
      <w:r w:rsidR="00B17FCD">
        <w:rPr>
          <w:rFonts w:ascii="Calibri" w:eastAsia="Times New Roman" w:hAnsi="Calibri"/>
          <w:b/>
          <w:bCs/>
          <w:sz w:val="22"/>
          <w:szCs w:val="22"/>
        </w:rPr>
        <w:t>, Java8</w:t>
      </w:r>
      <w:r w:rsidRPr="1A1BD7F7">
        <w:rPr>
          <w:rFonts w:ascii="Calibri" w:eastAsia="Times New Roman" w:hAnsi="Calibri"/>
          <w:b/>
          <w:bCs/>
          <w:sz w:val="22"/>
          <w:szCs w:val="22"/>
        </w:rPr>
        <w:t xml:space="preserve"> and Cucumber.                   </w:t>
      </w:r>
    </w:p>
    <w:p w14:paraId="25EDE4CC" w14:textId="77777777" w:rsidR="0088421C" w:rsidRPr="00DF56DA" w:rsidRDefault="00050239" w:rsidP="00CC649F">
      <w:pPr>
        <w:pStyle w:val="ListParagraph"/>
        <w:numPr>
          <w:ilvl w:val="0"/>
          <w:numId w:val="23"/>
        </w:numPr>
        <w:shd w:val="clear" w:color="auto" w:fill="FFFFFF"/>
        <w:tabs>
          <w:tab w:val="left" w:pos="540"/>
        </w:tabs>
        <w:spacing w:before="120" w:after="0" w:line="240" w:lineRule="auto"/>
        <w:ind w:left="540"/>
        <w:contextualSpacing/>
        <w:jc w:val="both"/>
        <w:rPr>
          <w:rFonts w:ascii="Calibri" w:eastAsia="Times New Roman" w:hAnsi="Calibri"/>
          <w:b/>
          <w:sz w:val="22"/>
          <w:szCs w:val="22"/>
        </w:rPr>
      </w:pPr>
      <w:r w:rsidRPr="00DF56DA">
        <w:rPr>
          <w:rFonts w:ascii="Calibri" w:eastAsia="Times New Roman" w:hAnsi="Calibri"/>
          <w:b/>
          <w:sz w:val="22"/>
          <w:szCs w:val="22"/>
        </w:rPr>
        <w:t>Data Base</w:t>
      </w:r>
      <w:r w:rsidRPr="00DF56DA">
        <w:rPr>
          <w:rFonts w:ascii="Calibri" w:eastAsia="Times New Roman" w:hAnsi="Calibri"/>
          <w:b/>
          <w:sz w:val="22"/>
          <w:szCs w:val="22"/>
        </w:rPr>
        <w:tab/>
      </w:r>
      <w:r w:rsidRPr="00DF56DA">
        <w:rPr>
          <w:rFonts w:ascii="Calibri" w:eastAsia="Times New Roman" w:hAnsi="Calibri"/>
          <w:b/>
          <w:sz w:val="22"/>
          <w:szCs w:val="22"/>
        </w:rPr>
        <w:tab/>
      </w:r>
      <w:r w:rsidR="0088421C" w:rsidRPr="00DF56DA">
        <w:rPr>
          <w:rFonts w:ascii="Calibri" w:eastAsia="Times New Roman" w:hAnsi="Calibri"/>
          <w:b/>
          <w:sz w:val="22"/>
          <w:szCs w:val="22"/>
        </w:rPr>
        <w:t xml:space="preserve">: </w:t>
      </w:r>
      <w:r w:rsidR="00CA74B4">
        <w:rPr>
          <w:rFonts w:ascii="Calibri" w:eastAsia="Times New Roman" w:hAnsi="Calibri"/>
          <w:b/>
          <w:sz w:val="22"/>
          <w:szCs w:val="22"/>
        </w:rPr>
        <w:t xml:space="preserve">My </w:t>
      </w:r>
      <w:proofErr w:type="spellStart"/>
      <w:r w:rsidR="00CA74B4">
        <w:rPr>
          <w:rFonts w:ascii="Calibri" w:eastAsia="Times New Roman" w:hAnsi="Calibri"/>
          <w:b/>
          <w:sz w:val="22"/>
          <w:szCs w:val="22"/>
        </w:rPr>
        <w:t>Sql</w:t>
      </w:r>
      <w:proofErr w:type="spellEnd"/>
      <w:r w:rsidR="00CA74B4">
        <w:rPr>
          <w:rFonts w:ascii="Calibri" w:eastAsia="Times New Roman" w:hAnsi="Calibri"/>
          <w:b/>
          <w:sz w:val="22"/>
          <w:szCs w:val="22"/>
        </w:rPr>
        <w:t xml:space="preserve"> and PL/SQL</w:t>
      </w:r>
    </w:p>
    <w:p w14:paraId="257F1286" w14:textId="526A6654" w:rsidR="0088421C" w:rsidRPr="00DF56DA" w:rsidRDefault="1A1BD7F7" w:rsidP="1A1BD7F7">
      <w:pPr>
        <w:pStyle w:val="ListParagraph"/>
        <w:numPr>
          <w:ilvl w:val="0"/>
          <w:numId w:val="23"/>
        </w:numPr>
        <w:shd w:val="clear" w:color="auto" w:fill="FFFFFF" w:themeFill="background1"/>
        <w:tabs>
          <w:tab w:val="left" w:pos="540"/>
        </w:tabs>
        <w:spacing w:before="120" w:after="0" w:line="240" w:lineRule="auto"/>
        <w:ind w:left="540"/>
        <w:contextualSpacing/>
        <w:jc w:val="both"/>
        <w:rPr>
          <w:rFonts w:ascii="Calibri" w:eastAsia="Times New Roman" w:hAnsi="Calibri"/>
          <w:b/>
          <w:bCs/>
          <w:sz w:val="22"/>
          <w:szCs w:val="22"/>
        </w:rPr>
      </w:pPr>
      <w:r w:rsidRPr="1A1BD7F7">
        <w:rPr>
          <w:rFonts w:ascii="Calibri" w:eastAsia="Times New Roman" w:hAnsi="Calibri"/>
          <w:b/>
          <w:bCs/>
          <w:sz w:val="22"/>
          <w:szCs w:val="22"/>
        </w:rPr>
        <w:t>Web/Application Server</w:t>
      </w:r>
      <w:r w:rsidR="0088421C">
        <w:tab/>
      </w:r>
      <w:r w:rsidRPr="1A1BD7F7">
        <w:rPr>
          <w:rFonts w:ascii="Calibri" w:eastAsia="Times New Roman" w:hAnsi="Calibri"/>
          <w:b/>
          <w:bCs/>
          <w:sz w:val="22"/>
          <w:szCs w:val="22"/>
        </w:rPr>
        <w:t xml:space="preserve">:  Web logic 10 and Tomcat 8.0  </w:t>
      </w:r>
    </w:p>
    <w:p w14:paraId="24E0652B" w14:textId="6126A169" w:rsidR="0088421C" w:rsidRPr="00DF56DA" w:rsidRDefault="00050239" w:rsidP="3F454884">
      <w:pPr>
        <w:pStyle w:val="ListParagraph"/>
        <w:numPr>
          <w:ilvl w:val="0"/>
          <w:numId w:val="23"/>
        </w:numPr>
        <w:shd w:val="clear" w:color="auto" w:fill="FFFFFF" w:themeFill="background1"/>
        <w:tabs>
          <w:tab w:val="left" w:pos="540"/>
        </w:tabs>
        <w:spacing w:before="120" w:after="0" w:line="240" w:lineRule="auto"/>
        <w:ind w:left="540"/>
        <w:contextualSpacing/>
        <w:jc w:val="both"/>
        <w:rPr>
          <w:rFonts w:ascii="Calibri" w:eastAsia="Times New Roman" w:hAnsi="Calibri"/>
          <w:b/>
          <w:bCs/>
          <w:sz w:val="22"/>
          <w:szCs w:val="22"/>
        </w:rPr>
      </w:pPr>
      <w:r w:rsidRPr="3F454884">
        <w:rPr>
          <w:rFonts w:ascii="Calibri" w:eastAsia="Times New Roman" w:hAnsi="Calibri"/>
          <w:b/>
          <w:bCs/>
          <w:sz w:val="22"/>
          <w:szCs w:val="22"/>
        </w:rPr>
        <w:t>Code review tools</w:t>
      </w:r>
      <w:r w:rsidRPr="00DF56DA">
        <w:rPr>
          <w:rFonts w:ascii="Calibri" w:eastAsia="Times New Roman" w:hAnsi="Calibri"/>
          <w:b/>
          <w:sz w:val="22"/>
          <w:szCs w:val="22"/>
        </w:rPr>
        <w:tab/>
      </w:r>
      <w:r w:rsidR="0088421C" w:rsidRPr="3F454884">
        <w:rPr>
          <w:rFonts w:ascii="Calibri" w:eastAsia="Times New Roman" w:hAnsi="Calibri"/>
          <w:b/>
          <w:bCs/>
          <w:sz w:val="22"/>
          <w:szCs w:val="22"/>
        </w:rPr>
        <w:t>: Code Review and Sonar</w:t>
      </w:r>
    </w:p>
    <w:p w14:paraId="59BE55E1" w14:textId="522A92A5" w:rsidR="0088421C" w:rsidRPr="00DF56DA" w:rsidRDefault="1A1BD7F7" w:rsidP="1A1BD7F7">
      <w:pPr>
        <w:pStyle w:val="ListParagraph"/>
        <w:numPr>
          <w:ilvl w:val="0"/>
          <w:numId w:val="23"/>
        </w:numPr>
        <w:shd w:val="clear" w:color="auto" w:fill="FFFFFF" w:themeFill="background1"/>
        <w:tabs>
          <w:tab w:val="left" w:pos="540"/>
        </w:tabs>
        <w:spacing w:before="120" w:after="0" w:line="240" w:lineRule="auto"/>
        <w:ind w:left="540"/>
        <w:contextualSpacing/>
        <w:jc w:val="both"/>
        <w:rPr>
          <w:rFonts w:ascii="Calibri" w:eastAsia="Times New Roman" w:hAnsi="Calibri"/>
          <w:b/>
          <w:bCs/>
          <w:sz w:val="22"/>
          <w:szCs w:val="22"/>
        </w:rPr>
      </w:pPr>
      <w:r w:rsidRPr="1A1BD7F7">
        <w:rPr>
          <w:rFonts w:ascii="Calibri" w:eastAsia="Times New Roman" w:hAnsi="Calibri"/>
          <w:b/>
          <w:bCs/>
          <w:sz w:val="22"/>
          <w:szCs w:val="22"/>
        </w:rPr>
        <w:t>Version Control Tools</w:t>
      </w:r>
      <w:r w:rsidR="0088421C">
        <w:tab/>
      </w:r>
      <w:r w:rsidRPr="1A1BD7F7">
        <w:rPr>
          <w:rFonts w:ascii="Calibri" w:eastAsia="Times New Roman" w:hAnsi="Calibri"/>
          <w:b/>
          <w:bCs/>
          <w:sz w:val="22"/>
          <w:szCs w:val="22"/>
        </w:rPr>
        <w:t>: Git, Clear Case, SVN</w:t>
      </w:r>
    </w:p>
    <w:p w14:paraId="174E409B" w14:textId="77777777" w:rsidR="0088421C" w:rsidRPr="00DF56DA" w:rsidRDefault="0088421C" w:rsidP="00CC649F">
      <w:pPr>
        <w:pStyle w:val="ListParagraph"/>
        <w:numPr>
          <w:ilvl w:val="0"/>
          <w:numId w:val="23"/>
        </w:numPr>
        <w:shd w:val="clear" w:color="auto" w:fill="FFFFFF"/>
        <w:tabs>
          <w:tab w:val="left" w:pos="540"/>
        </w:tabs>
        <w:spacing w:before="120" w:after="0" w:line="240" w:lineRule="auto"/>
        <w:ind w:left="540"/>
        <w:contextualSpacing/>
        <w:jc w:val="both"/>
        <w:rPr>
          <w:rFonts w:ascii="Calibri" w:eastAsia="Times New Roman" w:hAnsi="Calibri"/>
          <w:b/>
          <w:sz w:val="22"/>
          <w:szCs w:val="22"/>
        </w:rPr>
      </w:pPr>
      <w:r w:rsidRPr="00DF56DA">
        <w:rPr>
          <w:rFonts w:ascii="Calibri" w:eastAsia="Times New Roman" w:hAnsi="Calibri"/>
          <w:b/>
          <w:sz w:val="22"/>
          <w:szCs w:val="22"/>
        </w:rPr>
        <w:lastRenderedPageBreak/>
        <w:t>Operating System</w:t>
      </w:r>
      <w:r w:rsidRPr="00DF56DA">
        <w:rPr>
          <w:rFonts w:ascii="Calibri" w:eastAsia="Times New Roman" w:hAnsi="Calibri"/>
          <w:b/>
          <w:sz w:val="22"/>
          <w:szCs w:val="22"/>
        </w:rPr>
        <w:tab/>
      </w:r>
      <w:r w:rsidRPr="00DF56DA">
        <w:rPr>
          <w:rFonts w:ascii="Calibri" w:eastAsia="Times New Roman" w:hAnsi="Calibri"/>
          <w:b/>
          <w:sz w:val="22"/>
          <w:szCs w:val="22"/>
        </w:rPr>
        <w:tab/>
        <w:t>: DOS, Windo</w:t>
      </w:r>
      <w:r w:rsidR="00C61EF7" w:rsidRPr="00DF56DA">
        <w:rPr>
          <w:rFonts w:ascii="Calibri" w:eastAsia="Times New Roman" w:hAnsi="Calibri"/>
          <w:b/>
          <w:sz w:val="22"/>
          <w:szCs w:val="22"/>
        </w:rPr>
        <w:t>ws 9x, Windows 2000, Windows XP and Linux/Unix</w:t>
      </w:r>
    </w:p>
    <w:p w14:paraId="1D4080DA" w14:textId="77777777" w:rsidR="0088421C" w:rsidRPr="00DF56DA" w:rsidRDefault="0088421C" w:rsidP="00CC649F">
      <w:pPr>
        <w:pStyle w:val="ListParagraph"/>
        <w:numPr>
          <w:ilvl w:val="0"/>
          <w:numId w:val="23"/>
        </w:numPr>
        <w:shd w:val="clear" w:color="auto" w:fill="FFFFFF"/>
        <w:tabs>
          <w:tab w:val="left" w:pos="540"/>
        </w:tabs>
        <w:spacing w:before="120" w:after="0" w:line="240" w:lineRule="auto"/>
        <w:ind w:left="540"/>
        <w:contextualSpacing/>
        <w:jc w:val="both"/>
        <w:rPr>
          <w:rFonts w:ascii="Calibri" w:eastAsia="Times New Roman" w:hAnsi="Calibri"/>
          <w:b/>
          <w:sz w:val="22"/>
          <w:szCs w:val="22"/>
        </w:rPr>
      </w:pPr>
      <w:r w:rsidRPr="00DF56DA">
        <w:rPr>
          <w:rFonts w:ascii="Calibri" w:eastAsia="Times New Roman" w:hAnsi="Calibri"/>
          <w:b/>
          <w:sz w:val="22"/>
          <w:szCs w:val="22"/>
        </w:rPr>
        <w:t xml:space="preserve">Tools  </w:t>
      </w:r>
      <w:r w:rsidRPr="00DF56DA">
        <w:rPr>
          <w:rFonts w:ascii="Calibri" w:eastAsia="Times New Roman" w:hAnsi="Calibri"/>
          <w:b/>
          <w:sz w:val="22"/>
          <w:szCs w:val="22"/>
        </w:rPr>
        <w:tab/>
        <w:t xml:space="preserve">  </w:t>
      </w:r>
      <w:r w:rsidRPr="00DF56DA">
        <w:rPr>
          <w:rFonts w:ascii="Calibri" w:eastAsia="Times New Roman" w:hAnsi="Calibri"/>
          <w:b/>
          <w:sz w:val="22"/>
          <w:szCs w:val="22"/>
        </w:rPr>
        <w:tab/>
        <w:t xml:space="preserve">              </w:t>
      </w:r>
      <w:r w:rsidR="00D8661B" w:rsidRPr="00DF56DA">
        <w:rPr>
          <w:rFonts w:ascii="Calibri" w:eastAsia="Times New Roman" w:hAnsi="Calibri"/>
          <w:b/>
          <w:sz w:val="22"/>
          <w:szCs w:val="22"/>
        </w:rPr>
        <w:t>: Eclipse3.1, RAD 7.0</w:t>
      </w:r>
      <w:proofErr w:type="gramStart"/>
      <w:r w:rsidR="00F23C3A">
        <w:rPr>
          <w:rFonts w:ascii="Calibri" w:eastAsia="Times New Roman" w:hAnsi="Calibri"/>
          <w:b/>
          <w:sz w:val="22"/>
          <w:szCs w:val="22"/>
        </w:rPr>
        <w:t>,TOAD</w:t>
      </w:r>
      <w:proofErr w:type="gramEnd"/>
      <w:r w:rsidR="00D8661B" w:rsidRPr="00DF56DA">
        <w:rPr>
          <w:rFonts w:ascii="Calibri" w:eastAsia="Times New Roman" w:hAnsi="Calibri"/>
          <w:b/>
          <w:sz w:val="22"/>
          <w:szCs w:val="22"/>
        </w:rPr>
        <w:t xml:space="preserve"> and </w:t>
      </w:r>
      <w:r w:rsidR="003A60A4" w:rsidRPr="00DF56DA">
        <w:rPr>
          <w:rFonts w:ascii="Calibri" w:eastAsia="Times New Roman" w:hAnsi="Calibri"/>
          <w:b/>
          <w:sz w:val="22"/>
          <w:szCs w:val="22"/>
        </w:rPr>
        <w:t xml:space="preserve">Oracle </w:t>
      </w:r>
      <w:r w:rsidR="00D8661B" w:rsidRPr="00DF56DA">
        <w:rPr>
          <w:rFonts w:ascii="Calibri" w:eastAsia="Times New Roman" w:hAnsi="Calibri"/>
          <w:b/>
          <w:sz w:val="22"/>
          <w:szCs w:val="22"/>
        </w:rPr>
        <w:t>SQL Developer.</w:t>
      </w:r>
    </w:p>
    <w:p w14:paraId="5DAB6C7B" w14:textId="77777777" w:rsidR="00B42FD6" w:rsidRPr="00DF56DA" w:rsidRDefault="00B42FD6" w:rsidP="00CC649F">
      <w:pPr>
        <w:spacing w:line="240" w:lineRule="auto"/>
        <w:jc w:val="both"/>
        <w:rPr>
          <w:rFonts w:ascii="Calibri" w:eastAsia="Times New Roman" w:hAnsi="Calibri"/>
          <w:sz w:val="22"/>
          <w:szCs w:val="22"/>
        </w:rPr>
      </w:pPr>
    </w:p>
    <w:p w14:paraId="566EE556" w14:textId="77777777" w:rsidR="0088421C" w:rsidRPr="00DF56DA" w:rsidRDefault="0088421C" w:rsidP="00CC649F">
      <w:pPr>
        <w:spacing w:line="240" w:lineRule="auto"/>
        <w:jc w:val="both"/>
        <w:rPr>
          <w:rFonts w:ascii="Calibri" w:hAnsi="Calibri"/>
          <w:b/>
          <w:sz w:val="22"/>
          <w:szCs w:val="22"/>
          <w:u w:val="single"/>
        </w:rPr>
      </w:pPr>
      <w:r w:rsidRPr="00DF56DA">
        <w:rPr>
          <w:rFonts w:ascii="Calibri" w:hAnsi="Calibri"/>
          <w:b/>
          <w:sz w:val="22"/>
          <w:szCs w:val="22"/>
          <w:u w:val="single"/>
        </w:rPr>
        <w:t>EDUCATIONAL QUALIFICATIONS</w:t>
      </w:r>
    </w:p>
    <w:p w14:paraId="25F04C42" w14:textId="77777777" w:rsidR="0088421C" w:rsidRDefault="00CA74B4" w:rsidP="00CC649F">
      <w:pPr>
        <w:numPr>
          <w:ilvl w:val="0"/>
          <w:numId w:val="25"/>
        </w:numPr>
        <w:suppressAutoHyphens w:val="0"/>
        <w:spacing w:after="0" w:line="240" w:lineRule="auto"/>
        <w:ind w:left="54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Bachelors in </w:t>
      </w:r>
      <w:r w:rsidR="0088421C" w:rsidRPr="00DF56DA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Information Technology with 79</w:t>
      </w:r>
      <w:r w:rsidR="00501AE8" w:rsidRPr="00DF56DA">
        <w:rPr>
          <w:rFonts w:ascii="Calibri" w:hAnsi="Calibri"/>
          <w:sz w:val="22"/>
          <w:szCs w:val="22"/>
        </w:rPr>
        <w:t>% (Distinction)</w:t>
      </w:r>
      <w:r>
        <w:rPr>
          <w:rFonts w:ascii="Calibri" w:hAnsi="Calibri"/>
          <w:sz w:val="22"/>
          <w:szCs w:val="22"/>
        </w:rPr>
        <w:t>, BVP</w:t>
      </w:r>
      <w:r w:rsidR="00661575" w:rsidRPr="00DF56DA">
        <w:rPr>
          <w:rFonts w:ascii="Calibri" w:hAnsi="Calibri"/>
          <w:sz w:val="22"/>
          <w:szCs w:val="22"/>
        </w:rPr>
        <w:t xml:space="preserve">, </w:t>
      </w:r>
      <w:proofErr w:type="spellStart"/>
      <w:r w:rsidR="00661575" w:rsidRPr="00DF56DA">
        <w:rPr>
          <w:rFonts w:ascii="Calibri" w:hAnsi="Calibri"/>
          <w:sz w:val="22"/>
          <w:szCs w:val="22"/>
        </w:rPr>
        <w:t>INDIA</w:t>
      </w:r>
      <w:r w:rsidR="00501AE8" w:rsidRPr="00DF56DA">
        <w:rPr>
          <w:rFonts w:ascii="Calibri" w:hAnsi="Calibri"/>
          <w:sz w:val="22"/>
          <w:szCs w:val="22"/>
        </w:rPr>
        <w:t>.</w:t>
      </w:r>
      <w:r w:rsidR="00BE3A1E">
        <w:rPr>
          <w:rFonts w:ascii="Calibri" w:hAnsi="Calibri"/>
          <w:sz w:val="22"/>
          <w:szCs w:val="22"/>
        </w:rPr>
        <w:t>Completed</w:t>
      </w:r>
      <w:proofErr w:type="spellEnd"/>
      <w:r w:rsidR="00BE3A1E">
        <w:rPr>
          <w:rFonts w:ascii="Calibri" w:hAnsi="Calibri"/>
          <w:sz w:val="22"/>
          <w:szCs w:val="22"/>
        </w:rPr>
        <w:t xml:space="preserve"> in 2010</w:t>
      </w:r>
    </w:p>
    <w:p w14:paraId="02EB378F" w14:textId="77777777" w:rsidR="00FA1EE0" w:rsidRDefault="00FA1EE0" w:rsidP="00FA1EE0">
      <w:pPr>
        <w:suppressAutoHyphens w:val="0"/>
        <w:spacing w:after="0" w:line="240" w:lineRule="auto"/>
        <w:jc w:val="both"/>
        <w:rPr>
          <w:rFonts w:ascii="Calibri" w:hAnsi="Calibri"/>
          <w:sz w:val="22"/>
          <w:szCs w:val="22"/>
        </w:rPr>
      </w:pPr>
    </w:p>
    <w:p w14:paraId="1CFED3E4" w14:textId="77777777" w:rsidR="00FA1EE0" w:rsidRPr="00DF56DA" w:rsidRDefault="00FA1EE0" w:rsidP="00FA1EE0">
      <w:pPr>
        <w:pBdr>
          <w:bottom w:val="single" w:sz="12" w:space="1" w:color="000000"/>
        </w:pBdr>
        <w:spacing w:line="100" w:lineRule="atLeast"/>
        <w:jc w:val="both"/>
        <w:rPr>
          <w:rFonts w:ascii="Calibri" w:eastAsia="Calibri" w:hAnsi="Calibri"/>
          <w:b/>
          <w:sz w:val="22"/>
          <w:szCs w:val="22"/>
          <w:lang w:val="en-GB" w:eastAsia="x-none"/>
        </w:rPr>
      </w:pPr>
      <w:r w:rsidRPr="00DF56DA">
        <w:rPr>
          <w:rFonts w:ascii="Calibri" w:eastAsia="Calibri" w:hAnsi="Calibri"/>
          <w:b/>
          <w:sz w:val="22"/>
          <w:szCs w:val="22"/>
          <w:lang w:val="en-GB" w:eastAsia="x-none"/>
        </w:rPr>
        <w:t>Project Experience:</w:t>
      </w:r>
    </w:p>
    <w:p w14:paraId="3DB20A46" w14:textId="77777777" w:rsidR="00FA1EE0" w:rsidRPr="00DF56DA" w:rsidRDefault="00FA1EE0" w:rsidP="00FA1EE0">
      <w:pPr>
        <w:pStyle w:val="HTMLPreformatted"/>
        <w:widowControl w:val="0"/>
        <w:jc w:val="both"/>
        <w:rPr>
          <w:rFonts w:ascii="Calibri" w:eastAsia="Calibri" w:hAnsi="Calibri" w:cs="Calibri"/>
          <w:b/>
          <w:sz w:val="22"/>
          <w:szCs w:val="22"/>
        </w:rPr>
      </w:pPr>
      <w:r w:rsidRPr="00DF56DA">
        <w:rPr>
          <w:rFonts w:ascii="Calibri" w:eastAsia="Calibri" w:hAnsi="Calibri" w:cs="Calibri"/>
          <w:b/>
          <w:sz w:val="22"/>
          <w:szCs w:val="22"/>
        </w:rPr>
        <w:t xml:space="preserve">Project:         </w:t>
      </w:r>
      <w:r w:rsidRPr="00FA1EE0">
        <w:rPr>
          <w:rFonts w:ascii="Verdana" w:hAnsi="Verdana" w:cs="Verdana"/>
          <w:b/>
        </w:rPr>
        <w:t>HEXAWARE TECHNOLOGIES, INC.</w:t>
      </w:r>
      <w:r>
        <w:rPr>
          <w:rFonts w:ascii="Verdana" w:hAnsi="Verdana" w:cs="Verdana"/>
          <w:b/>
        </w:rPr>
        <w:tab/>
      </w:r>
    </w:p>
    <w:p w14:paraId="3188B94D" w14:textId="77777777" w:rsidR="00FA1EE0" w:rsidRPr="00DF56DA" w:rsidRDefault="00FA1EE0" w:rsidP="00FA1EE0">
      <w:pPr>
        <w:pStyle w:val="HTMLPreformatted"/>
        <w:widowControl w:val="0"/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Client:           FANNIEMAE</w:t>
      </w:r>
    </w:p>
    <w:p w14:paraId="797108A0" w14:textId="31769632" w:rsidR="00FA1EE0" w:rsidRPr="00DF56DA" w:rsidRDefault="5DA1D0A1" w:rsidP="1A1BD7F7">
      <w:pPr>
        <w:pStyle w:val="HTMLPreformatted"/>
        <w:widowControl w:val="0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r w:rsidRPr="5DA1D0A1">
        <w:rPr>
          <w:rFonts w:ascii="Calibri" w:eastAsia="Calibri" w:hAnsi="Calibri" w:cs="Calibri"/>
          <w:b/>
          <w:bCs/>
          <w:sz w:val="22"/>
          <w:szCs w:val="22"/>
        </w:rPr>
        <w:t>Position:      Senior Java Developer</w:t>
      </w:r>
    </w:p>
    <w:p w14:paraId="64277F32" w14:textId="77777777" w:rsidR="00FA1EE0" w:rsidRPr="00DF56DA" w:rsidRDefault="00FA1EE0" w:rsidP="00FA1EE0">
      <w:pPr>
        <w:pStyle w:val="HTMLPreformatted"/>
        <w:widowControl w:val="0"/>
        <w:jc w:val="both"/>
        <w:rPr>
          <w:rFonts w:ascii="Calibri" w:eastAsia="Calibri" w:hAnsi="Calibri" w:cs="Calibri"/>
          <w:b/>
          <w:sz w:val="22"/>
          <w:szCs w:val="22"/>
        </w:rPr>
      </w:pPr>
      <w:r w:rsidRPr="00DF56DA">
        <w:rPr>
          <w:rFonts w:ascii="Calibri" w:eastAsia="Calibri" w:hAnsi="Calibri" w:cs="Calibri"/>
          <w:b/>
          <w:sz w:val="22"/>
          <w:szCs w:val="22"/>
        </w:rPr>
        <w:t xml:space="preserve">Location:      </w:t>
      </w:r>
      <w:proofErr w:type="spellStart"/>
      <w:r>
        <w:rPr>
          <w:rFonts w:ascii="Calibri" w:eastAsia="Calibri" w:hAnsi="Calibri" w:cs="Calibri"/>
          <w:b/>
          <w:sz w:val="22"/>
          <w:szCs w:val="22"/>
        </w:rPr>
        <w:t>Reston</w:t>
      </w:r>
      <w:proofErr w:type="gramStart"/>
      <w:r w:rsidRPr="00DF56DA">
        <w:rPr>
          <w:rFonts w:ascii="Calibri" w:eastAsia="Calibri" w:hAnsi="Calibri" w:cs="Calibri"/>
          <w:b/>
          <w:sz w:val="22"/>
          <w:szCs w:val="22"/>
        </w:rPr>
        <w:t>,</w:t>
      </w:r>
      <w:r>
        <w:rPr>
          <w:rFonts w:ascii="Calibri" w:eastAsia="Calibri" w:hAnsi="Calibri" w:cs="Calibri"/>
          <w:b/>
          <w:sz w:val="22"/>
          <w:szCs w:val="22"/>
        </w:rPr>
        <w:t>VA</w:t>
      </w:r>
      <w:proofErr w:type="spellEnd"/>
      <w:proofErr w:type="gramEnd"/>
    </w:p>
    <w:p w14:paraId="767AABD5" w14:textId="77777777" w:rsidR="00FA1EE0" w:rsidRPr="00DF56DA" w:rsidRDefault="00FA1EE0" w:rsidP="00FA1EE0">
      <w:pPr>
        <w:pStyle w:val="HTMLPreformatted"/>
        <w:widowControl w:val="0"/>
        <w:pBdr>
          <w:bottom w:val="single" w:sz="6" w:space="1" w:color="000000"/>
        </w:pBdr>
        <w:jc w:val="both"/>
        <w:rPr>
          <w:rFonts w:ascii="Calibri" w:eastAsia="Calibri" w:hAnsi="Calibri" w:cs="Calibri"/>
          <w:b/>
          <w:sz w:val="22"/>
          <w:szCs w:val="22"/>
        </w:rPr>
      </w:pPr>
      <w:r w:rsidRPr="00DF56DA">
        <w:rPr>
          <w:rFonts w:ascii="Calibri" w:eastAsia="Calibri" w:hAnsi="Calibri" w:cs="Calibri"/>
          <w:b/>
          <w:sz w:val="22"/>
          <w:szCs w:val="22"/>
        </w:rPr>
        <w:t xml:space="preserve">Duration:      </w:t>
      </w:r>
      <w:r>
        <w:rPr>
          <w:rFonts w:ascii="Calibri" w:eastAsia="Calibri" w:hAnsi="Calibri" w:cs="Calibri"/>
          <w:b/>
          <w:sz w:val="22"/>
          <w:szCs w:val="22"/>
        </w:rPr>
        <w:t>AUG 2017</w:t>
      </w:r>
      <w:r w:rsidRPr="00DF56DA">
        <w:rPr>
          <w:rFonts w:ascii="Calibri" w:eastAsia="Calibri" w:hAnsi="Calibri" w:cs="Calibri"/>
          <w:b/>
          <w:sz w:val="22"/>
          <w:szCs w:val="22"/>
        </w:rPr>
        <w:t xml:space="preserve"> TO </w:t>
      </w:r>
      <w:r w:rsidRPr="00DF56DA">
        <w:rPr>
          <w:rFonts w:ascii="Calibri" w:eastAsia="Calibri" w:hAnsi="Calibri" w:cs="Calibri"/>
          <w:b/>
          <w:sz w:val="22"/>
          <w:szCs w:val="22"/>
          <w:lang w:val="en-GB"/>
        </w:rPr>
        <w:t>TILL</w:t>
      </w:r>
      <w:r w:rsidRPr="00DF56DA">
        <w:rPr>
          <w:rFonts w:ascii="Calibri" w:eastAsia="Calibri" w:hAnsi="Calibri" w:cs="Calibri"/>
          <w:b/>
          <w:sz w:val="22"/>
          <w:szCs w:val="22"/>
        </w:rPr>
        <w:t xml:space="preserve"> date</w:t>
      </w:r>
    </w:p>
    <w:p w14:paraId="6A05A809" w14:textId="77777777" w:rsidR="00FA1EE0" w:rsidRPr="00DF56DA" w:rsidRDefault="00FA1EE0" w:rsidP="00FA1EE0">
      <w:pPr>
        <w:pStyle w:val="HTMLPreformatted"/>
        <w:widowControl w:val="0"/>
        <w:jc w:val="both"/>
        <w:rPr>
          <w:rFonts w:ascii="Calibri" w:eastAsia="Calibri" w:hAnsi="Calibri" w:cs="Calibri"/>
          <w:sz w:val="22"/>
          <w:szCs w:val="22"/>
        </w:rPr>
      </w:pPr>
    </w:p>
    <w:p w14:paraId="06F46354" w14:textId="77777777" w:rsidR="00FA1EE0" w:rsidRPr="00DF56DA" w:rsidRDefault="00FA1EE0" w:rsidP="00FA1EE0">
      <w:pPr>
        <w:jc w:val="both"/>
        <w:rPr>
          <w:rFonts w:ascii="Calibri" w:eastAsia="Calibri" w:hAnsi="Calibri"/>
          <w:sz w:val="22"/>
          <w:szCs w:val="22"/>
          <w:lang w:val="en-GB" w:eastAsia="x-none"/>
        </w:rPr>
      </w:pPr>
      <w:r w:rsidRPr="00DF56DA">
        <w:rPr>
          <w:rFonts w:ascii="Calibri" w:eastAsia="Calibri" w:hAnsi="Calibri"/>
          <w:b/>
          <w:sz w:val="22"/>
          <w:szCs w:val="22"/>
          <w:lang w:val="x-none" w:eastAsia="x-none"/>
        </w:rPr>
        <w:t>Project Description</w:t>
      </w:r>
      <w:r w:rsidRPr="00DF56DA">
        <w:rPr>
          <w:rFonts w:ascii="Calibri" w:eastAsia="Calibri" w:hAnsi="Calibri"/>
          <w:sz w:val="22"/>
          <w:szCs w:val="22"/>
          <w:lang w:val="x-none" w:eastAsia="x-none"/>
        </w:rPr>
        <w:t xml:space="preserve">: </w:t>
      </w:r>
    </w:p>
    <w:p w14:paraId="2370CC83" w14:textId="77777777" w:rsidR="00151633" w:rsidRPr="00151633" w:rsidRDefault="00151633" w:rsidP="00FA1EE0">
      <w:pPr>
        <w:jc w:val="both"/>
        <w:rPr>
          <w:rFonts w:cs="Arial"/>
          <w:b/>
          <w:sz w:val="23"/>
          <w:szCs w:val="23"/>
          <w:shd w:val="clear" w:color="auto" w:fill="FFFFFF"/>
        </w:rPr>
      </w:pPr>
      <w:r w:rsidRPr="00151633">
        <w:rPr>
          <w:rFonts w:cs="Arial"/>
          <w:b/>
          <w:sz w:val="23"/>
          <w:szCs w:val="23"/>
          <w:shd w:val="clear" w:color="auto" w:fill="FFFFFF"/>
        </w:rPr>
        <w:t xml:space="preserve">Fannie Mae serves the people who house America. </w:t>
      </w:r>
      <w:r w:rsidR="00825683">
        <w:rPr>
          <w:rFonts w:cs="Arial"/>
          <w:b/>
          <w:sz w:val="23"/>
          <w:szCs w:val="23"/>
          <w:shd w:val="clear" w:color="auto" w:fill="FFFFFF"/>
        </w:rPr>
        <w:t>It's</w:t>
      </w:r>
      <w:r w:rsidRPr="00151633">
        <w:rPr>
          <w:rFonts w:cs="Arial"/>
          <w:b/>
          <w:sz w:val="23"/>
          <w:szCs w:val="23"/>
          <w:shd w:val="clear" w:color="auto" w:fill="FFFFFF"/>
        </w:rPr>
        <w:t xml:space="preserve"> a leading source of financing for mortgage lenders, providing access to affordable mortgage financing in all markets at all times. Our financing makes sustainable homeownership and workforce rental housing a reality for millions of Americans.</w:t>
      </w:r>
    </w:p>
    <w:p w14:paraId="5A39BBE3" w14:textId="77777777" w:rsidR="00151633" w:rsidRDefault="00151633" w:rsidP="00FA1EE0">
      <w:pPr>
        <w:jc w:val="both"/>
        <w:rPr>
          <w:rFonts w:cs="Arial"/>
          <w:color w:val="404040"/>
          <w:sz w:val="23"/>
          <w:szCs w:val="23"/>
          <w:shd w:val="clear" w:color="auto" w:fill="FFFFFF"/>
        </w:rPr>
      </w:pPr>
    </w:p>
    <w:p w14:paraId="0BF55AE4" w14:textId="77777777" w:rsidR="00FA1EE0" w:rsidRPr="00DF56DA" w:rsidRDefault="00FA1EE0" w:rsidP="00FA1EE0">
      <w:pPr>
        <w:jc w:val="both"/>
        <w:rPr>
          <w:rFonts w:ascii="Calibri" w:eastAsia="Calibri" w:hAnsi="Calibri"/>
          <w:sz w:val="22"/>
          <w:szCs w:val="22"/>
          <w:lang w:val="en-GB" w:eastAsia="x-none"/>
        </w:rPr>
      </w:pPr>
      <w:r w:rsidRPr="00DF56DA">
        <w:rPr>
          <w:rFonts w:ascii="Calibri" w:eastAsia="Calibri" w:hAnsi="Calibri"/>
          <w:b/>
          <w:sz w:val="22"/>
          <w:szCs w:val="22"/>
          <w:lang w:val="x-none" w:eastAsia="x-none"/>
        </w:rPr>
        <w:t>Roles and Responsibilities</w:t>
      </w:r>
      <w:r w:rsidRPr="00DF56DA">
        <w:rPr>
          <w:rFonts w:ascii="Calibri" w:eastAsia="Calibri" w:hAnsi="Calibri"/>
          <w:sz w:val="22"/>
          <w:szCs w:val="22"/>
          <w:lang w:val="x-none" w:eastAsia="x-none"/>
        </w:rPr>
        <w:t xml:space="preserve">: </w:t>
      </w:r>
    </w:p>
    <w:p w14:paraId="3348E1FA" w14:textId="77777777" w:rsidR="00FA1EE0" w:rsidRDefault="00FA1EE0" w:rsidP="00FA1EE0">
      <w:pPr>
        <w:numPr>
          <w:ilvl w:val="0"/>
          <w:numId w:val="8"/>
        </w:numPr>
        <w:tabs>
          <w:tab w:val="clear" w:pos="360"/>
          <w:tab w:val="num" w:pos="720"/>
        </w:tabs>
        <w:spacing w:after="0" w:line="240" w:lineRule="auto"/>
        <w:ind w:left="720"/>
        <w:rPr>
          <w:rFonts w:ascii="Verdana" w:hAnsi="Verdana" w:cs="Verdana"/>
        </w:rPr>
      </w:pPr>
      <w:r>
        <w:rPr>
          <w:rFonts w:ascii="Verdana" w:hAnsi="Verdana" w:cs="Verdana"/>
        </w:rPr>
        <w:t>Develop effective, maintainable code in timely fashion.</w:t>
      </w:r>
    </w:p>
    <w:p w14:paraId="41522263" w14:textId="7EDC1BD8" w:rsidR="00FA1EE0" w:rsidRPr="00792DD1" w:rsidRDefault="1A1BD7F7" w:rsidP="1A1BD7F7">
      <w:pPr>
        <w:numPr>
          <w:ilvl w:val="0"/>
          <w:numId w:val="8"/>
        </w:numPr>
        <w:tabs>
          <w:tab w:val="clear" w:pos="360"/>
          <w:tab w:val="num" w:pos="720"/>
        </w:tabs>
        <w:spacing w:after="0" w:line="240" w:lineRule="auto"/>
        <w:ind w:left="720"/>
        <w:rPr>
          <w:rFonts w:ascii="Verdana" w:hAnsi="Verdana" w:cs="Verdana"/>
        </w:rPr>
      </w:pPr>
      <w:r w:rsidRPr="1A1BD7F7">
        <w:rPr>
          <w:rFonts w:ascii="Verdana" w:hAnsi="Verdana" w:cs="Verdana"/>
        </w:rPr>
        <w:t xml:space="preserve">Worked extensively on Java , J2EE for developing Web and Distributed Applications by using, Spring </w:t>
      </w:r>
      <w:proofErr w:type="spellStart"/>
      <w:r w:rsidRPr="1A1BD7F7">
        <w:rPr>
          <w:rFonts w:ascii="Verdana" w:hAnsi="Verdana" w:cs="Verdana"/>
        </w:rPr>
        <w:t>Core,Spring</w:t>
      </w:r>
      <w:proofErr w:type="spellEnd"/>
      <w:r w:rsidRPr="1A1BD7F7">
        <w:rPr>
          <w:rFonts w:ascii="Verdana" w:hAnsi="Verdana" w:cs="Verdana"/>
        </w:rPr>
        <w:t xml:space="preserve"> Integration, </w:t>
      </w:r>
      <w:proofErr w:type="spellStart"/>
      <w:r w:rsidRPr="1A1BD7F7">
        <w:rPr>
          <w:rFonts w:ascii="Verdana" w:hAnsi="Verdana" w:cs="Verdana"/>
        </w:rPr>
        <w:t>SpringBoot</w:t>
      </w:r>
      <w:proofErr w:type="spellEnd"/>
      <w:r w:rsidRPr="1A1BD7F7">
        <w:rPr>
          <w:rFonts w:ascii="Verdana" w:hAnsi="Verdana" w:cs="Verdana"/>
        </w:rPr>
        <w:t xml:space="preserve"> and Postgres database.</w:t>
      </w:r>
    </w:p>
    <w:p w14:paraId="7D6306C9" w14:textId="40B5031C" w:rsidR="00FA1EE0" w:rsidRDefault="1A1BD7F7" w:rsidP="1A1BD7F7">
      <w:pPr>
        <w:numPr>
          <w:ilvl w:val="0"/>
          <w:numId w:val="8"/>
        </w:numPr>
        <w:tabs>
          <w:tab w:val="clear" w:pos="360"/>
          <w:tab w:val="num" w:pos="720"/>
        </w:tabs>
        <w:spacing w:after="0" w:line="240" w:lineRule="auto"/>
        <w:ind w:left="720"/>
        <w:rPr>
          <w:rFonts w:ascii="Verdana" w:hAnsi="Verdana" w:cs="Verdana"/>
        </w:rPr>
      </w:pPr>
      <w:r w:rsidRPr="1A1BD7F7">
        <w:rPr>
          <w:rFonts w:ascii="Verdana" w:hAnsi="Verdana" w:cs="Verdana"/>
        </w:rPr>
        <w:t xml:space="preserve"> Experience in using the AWS technology with S3,Elastic Cache, EC2 and Beanstalk</w:t>
      </w:r>
    </w:p>
    <w:p w14:paraId="4D147BDC" w14:textId="1BDDD5E0" w:rsidR="00FA1EE0" w:rsidRDefault="1A1BD7F7" w:rsidP="1A1BD7F7">
      <w:pPr>
        <w:numPr>
          <w:ilvl w:val="0"/>
          <w:numId w:val="8"/>
        </w:numPr>
        <w:tabs>
          <w:tab w:val="clear" w:pos="360"/>
          <w:tab w:val="num" w:pos="720"/>
        </w:tabs>
        <w:spacing w:after="0" w:line="240" w:lineRule="auto"/>
        <w:ind w:left="720"/>
        <w:rPr>
          <w:rFonts w:ascii="Verdana" w:hAnsi="Verdana" w:cs="Verdana"/>
        </w:rPr>
      </w:pPr>
      <w:r w:rsidRPr="1A1BD7F7">
        <w:rPr>
          <w:rFonts w:ascii="Verdana" w:hAnsi="Verdana" w:cs="Verdana"/>
        </w:rPr>
        <w:t>Strong experience in working on automation tools -Selenium and Cucumber, along with performance tuning using Gatling.</w:t>
      </w:r>
    </w:p>
    <w:p w14:paraId="2C309951" w14:textId="77777777" w:rsidR="00FA1EE0" w:rsidRPr="00FF169E" w:rsidRDefault="00FA1EE0" w:rsidP="00FA1EE0">
      <w:pPr>
        <w:numPr>
          <w:ilvl w:val="0"/>
          <w:numId w:val="8"/>
        </w:numPr>
        <w:tabs>
          <w:tab w:val="clear" w:pos="360"/>
          <w:tab w:val="num" w:pos="720"/>
        </w:tabs>
        <w:spacing w:after="0" w:line="240" w:lineRule="auto"/>
        <w:ind w:left="720"/>
        <w:rPr>
          <w:rFonts w:ascii="Verdana" w:hAnsi="Verdana" w:cs="Verdana"/>
        </w:rPr>
      </w:pPr>
      <w:r w:rsidRPr="00FF169E">
        <w:rPr>
          <w:rFonts w:ascii="Verdana" w:hAnsi="Verdana" w:cs="Verdana"/>
        </w:rPr>
        <w:t xml:space="preserve">Involved in </w:t>
      </w:r>
      <w:r>
        <w:rPr>
          <w:rFonts w:ascii="Verdana" w:hAnsi="Verdana" w:cs="Verdana"/>
        </w:rPr>
        <w:t>complete products deliverable with core code development and testing.</w:t>
      </w:r>
    </w:p>
    <w:p w14:paraId="5DB239A0" w14:textId="21470B39" w:rsidR="00FA1EE0" w:rsidRDefault="1A1BD7F7" w:rsidP="1A1BD7F7">
      <w:pPr>
        <w:numPr>
          <w:ilvl w:val="0"/>
          <w:numId w:val="8"/>
        </w:numPr>
        <w:tabs>
          <w:tab w:val="clear" w:pos="360"/>
          <w:tab w:val="num" w:pos="720"/>
        </w:tabs>
        <w:spacing w:after="0" w:line="240" w:lineRule="auto"/>
        <w:ind w:left="720"/>
        <w:rPr>
          <w:rFonts w:ascii="Verdana" w:hAnsi="Verdana" w:cs="Verdana"/>
        </w:rPr>
      </w:pPr>
      <w:r w:rsidRPr="1A1BD7F7">
        <w:rPr>
          <w:rFonts w:ascii="Verdana" w:hAnsi="Verdana" w:cs="Verdana"/>
        </w:rPr>
        <w:t xml:space="preserve">Worked with a good knowledge of financial domain. </w:t>
      </w:r>
    </w:p>
    <w:p w14:paraId="162C0760" w14:textId="77777777" w:rsidR="00FA1EE0" w:rsidRDefault="00FA1EE0" w:rsidP="00FA1EE0">
      <w:pPr>
        <w:numPr>
          <w:ilvl w:val="0"/>
          <w:numId w:val="8"/>
        </w:numPr>
        <w:tabs>
          <w:tab w:val="clear" w:pos="360"/>
          <w:tab w:val="num" w:pos="720"/>
        </w:tabs>
        <w:spacing w:after="0" w:line="240" w:lineRule="auto"/>
        <w:ind w:left="720"/>
        <w:rPr>
          <w:rFonts w:ascii="Verdana" w:hAnsi="Verdana" w:cs="Verdana"/>
        </w:rPr>
      </w:pPr>
      <w:r w:rsidRPr="00792DD1">
        <w:rPr>
          <w:rFonts w:ascii="Verdana" w:hAnsi="Verdana" w:cs="Verdana"/>
        </w:rPr>
        <w:t>Production Support and regular Maintenance activities</w:t>
      </w:r>
      <w:r>
        <w:rPr>
          <w:rFonts w:ascii="Verdana" w:hAnsi="Verdana" w:cs="Verdana"/>
        </w:rPr>
        <w:t xml:space="preserve"> including monthly configuration push.</w:t>
      </w:r>
    </w:p>
    <w:p w14:paraId="6D8F23AA" w14:textId="69892732" w:rsidR="00FA1EE0" w:rsidRPr="004D40A0" w:rsidRDefault="1A1BD7F7" w:rsidP="1A1BD7F7">
      <w:pPr>
        <w:numPr>
          <w:ilvl w:val="0"/>
          <w:numId w:val="8"/>
        </w:numPr>
        <w:tabs>
          <w:tab w:val="clear" w:pos="360"/>
          <w:tab w:val="num" w:pos="720"/>
        </w:tabs>
        <w:spacing w:after="0" w:line="240" w:lineRule="auto"/>
        <w:ind w:left="720"/>
        <w:rPr>
          <w:rFonts w:ascii="Verdana" w:hAnsi="Verdana" w:cs="Verdana"/>
        </w:rPr>
      </w:pPr>
      <w:r w:rsidRPr="1A1BD7F7">
        <w:rPr>
          <w:rFonts w:ascii="Verdana" w:hAnsi="Verdana" w:cs="Verdana"/>
        </w:rPr>
        <w:t>Strong experience working on unit testing using Junit5 and Mockito.</w:t>
      </w:r>
    </w:p>
    <w:p w14:paraId="47EE4181" w14:textId="77777777" w:rsidR="00FA1EE0" w:rsidRPr="000D2B65" w:rsidRDefault="00FA1EE0" w:rsidP="00FA1EE0">
      <w:pPr>
        <w:numPr>
          <w:ilvl w:val="0"/>
          <w:numId w:val="8"/>
        </w:numPr>
        <w:tabs>
          <w:tab w:val="clear" w:pos="360"/>
          <w:tab w:val="num" w:pos="720"/>
        </w:tabs>
        <w:spacing w:after="0" w:line="240" w:lineRule="auto"/>
        <w:ind w:left="720"/>
        <w:rPr>
          <w:rFonts w:ascii="Verdana" w:hAnsi="Verdana" w:cs="Verdana"/>
        </w:rPr>
      </w:pPr>
      <w:r>
        <w:rPr>
          <w:rFonts w:ascii="Verdana" w:hAnsi="Verdana" w:cs="Verdana"/>
        </w:rPr>
        <w:t>Follows established coding standards and techniques.</w:t>
      </w:r>
    </w:p>
    <w:p w14:paraId="58AC4950" w14:textId="77777777" w:rsidR="00FA1EE0" w:rsidRDefault="00FA1EE0" w:rsidP="00FA1EE0">
      <w:pPr>
        <w:numPr>
          <w:ilvl w:val="0"/>
          <w:numId w:val="8"/>
        </w:numPr>
        <w:tabs>
          <w:tab w:val="clear" w:pos="360"/>
          <w:tab w:val="num" w:pos="720"/>
        </w:tabs>
        <w:spacing w:after="0" w:line="240" w:lineRule="auto"/>
        <w:ind w:left="720"/>
        <w:rPr>
          <w:rFonts w:ascii="Verdana" w:hAnsi="Verdana" w:cs="Verdana"/>
        </w:rPr>
      </w:pPr>
      <w:r>
        <w:rPr>
          <w:rFonts w:ascii="Verdana" w:hAnsi="Verdana" w:cs="Verdana"/>
        </w:rPr>
        <w:t xml:space="preserve">Strong experience working on </w:t>
      </w:r>
      <w:r w:rsidR="00151633">
        <w:rPr>
          <w:rFonts w:ascii="Verdana" w:hAnsi="Verdana" w:cs="Verdana"/>
        </w:rPr>
        <w:t>Agile</w:t>
      </w:r>
      <w:r>
        <w:rPr>
          <w:rFonts w:ascii="Verdana" w:hAnsi="Verdana" w:cs="Verdana"/>
        </w:rPr>
        <w:t xml:space="preserve"> model.</w:t>
      </w:r>
    </w:p>
    <w:p w14:paraId="1C001FF3" w14:textId="77777777" w:rsidR="00FA1EE0" w:rsidRPr="00792DD1" w:rsidRDefault="00FA1EE0" w:rsidP="00FA1EE0">
      <w:pPr>
        <w:numPr>
          <w:ilvl w:val="0"/>
          <w:numId w:val="8"/>
        </w:numPr>
        <w:tabs>
          <w:tab w:val="clear" w:pos="360"/>
          <w:tab w:val="num" w:pos="720"/>
        </w:tabs>
        <w:spacing w:after="0" w:line="240" w:lineRule="auto"/>
        <w:ind w:left="720"/>
        <w:rPr>
          <w:rFonts w:ascii="Verdana" w:hAnsi="Verdana" w:cs="Verdana"/>
          <w:b/>
          <w:bCs/>
        </w:rPr>
      </w:pPr>
      <w:r>
        <w:rPr>
          <w:rFonts w:ascii="Verdana" w:hAnsi="Verdana" w:cs="Verdana"/>
        </w:rPr>
        <w:t xml:space="preserve">Working as Senior Java Developer. </w:t>
      </w:r>
    </w:p>
    <w:p w14:paraId="0EA7A145" w14:textId="77777777" w:rsidR="00FA1EE0" w:rsidRPr="00792DD1" w:rsidRDefault="00FA1EE0" w:rsidP="00FA1EE0">
      <w:pPr>
        <w:numPr>
          <w:ilvl w:val="0"/>
          <w:numId w:val="8"/>
        </w:numPr>
        <w:tabs>
          <w:tab w:val="clear" w:pos="360"/>
          <w:tab w:val="num" w:pos="720"/>
        </w:tabs>
        <w:spacing w:after="0" w:line="240" w:lineRule="auto"/>
        <w:ind w:left="720"/>
        <w:rPr>
          <w:rFonts w:ascii="Verdana" w:hAnsi="Verdana" w:cs="Verdana"/>
          <w:bCs/>
        </w:rPr>
      </w:pPr>
      <w:r w:rsidRPr="00792DD1">
        <w:rPr>
          <w:rFonts w:ascii="Verdana" w:hAnsi="Verdana" w:cs="Verdana"/>
          <w:bCs/>
        </w:rPr>
        <w:t xml:space="preserve">Used </w:t>
      </w:r>
      <w:r w:rsidR="00151633">
        <w:rPr>
          <w:rFonts w:ascii="Verdana" w:hAnsi="Verdana" w:cs="Verdana"/>
          <w:bCs/>
        </w:rPr>
        <w:t>Git</w:t>
      </w:r>
      <w:r w:rsidRPr="00792DD1">
        <w:rPr>
          <w:rFonts w:ascii="Verdana" w:hAnsi="Verdana" w:cs="Verdana"/>
          <w:bCs/>
        </w:rPr>
        <w:t xml:space="preserve"> for code repository and as version control mechanism.</w:t>
      </w:r>
    </w:p>
    <w:p w14:paraId="2D1FF38A" w14:textId="77777777" w:rsidR="00FA1EE0" w:rsidRPr="00792DD1" w:rsidRDefault="00FA1EE0" w:rsidP="00FA1EE0">
      <w:pPr>
        <w:numPr>
          <w:ilvl w:val="0"/>
          <w:numId w:val="8"/>
        </w:numPr>
        <w:tabs>
          <w:tab w:val="clear" w:pos="360"/>
          <w:tab w:val="num" w:pos="720"/>
        </w:tabs>
        <w:spacing w:after="0" w:line="240" w:lineRule="auto"/>
        <w:ind w:left="720"/>
        <w:rPr>
          <w:rFonts w:ascii="Verdana" w:hAnsi="Verdana" w:cs="Verdana"/>
          <w:bCs/>
        </w:rPr>
      </w:pPr>
      <w:r w:rsidRPr="00792DD1">
        <w:rPr>
          <w:rFonts w:ascii="Verdana" w:hAnsi="Verdana" w:cs="Verdana"/>
        </w:rPr>
        <w:t>Strong experience in multithreading.</w:t>
      </w:r>
    </w:p>
    <w:p w14:paraId="44E9ABD0" w14:textId="77777777" w:rsidR="00FA1EE0" w:rsidRPr="00500FAB" w:rsidRDefault="00FA1EE0" w:rsidP="00FA1EE0">
      <w:pPr>
        <w:numPr>
          <w:ilvl w:val="0"/>
          <w:numId w:val="8"/>
        </w:numPr>
        <w:tabs>
          <w:tab w:val="clear" w:pos="360"/>
          <w:tab w:val="num" w:pos="720"/>
        </w:tabs>
        <w:spacing w:after="0" w:line="240" w:lineRule="auto"/>
        <w:ind w:left="720"/>
        <w:rPr>
          <w:rFonts w:ascii="Verdana" w:hAnsi="Verdana" w:cs="Verdana"/>
          <w:b/>
          <w:bCs/>
        </w:rPr>
      </w:pPr>
      <w:r>
        <w:rPr>
          <w:rFonts w:ascii="Verdana" w:hAnsi="Verdana" w:cs="Verdana"/>
        </w:rPr>
        <w:t>Good experience in Building Maven scripts</w:t>
      </w:r>
      <w:r w:rsidR="00151633">
        <w:rPr>
          <w:rFonts w:ascii="Verdana" w:hAnsi="Verdana" w:cs="Verdana"/>
        </w:rPr>
        <w:t xml:space="preserve"> and Jenkins automation</w:t>
      </w:r>
      <w:r>
        <w:rPr>
          <w:rFonts w:ascii="Verdana" w:hAnsi="Verdana" w:cs="Verdana"/>
        </w:rPr>
        <w:t>.</w:t>
      </w:r>
    </w:p>
    <w:p w14:paraId="440E93C3" w14:textId="77777777" w:rsidR="00FA1EE0" w:rsidRPr="005E7A4A" w:rsidRDefault="00FA1EE0" w:rsidP="00FA1EE0">
      <w:pPr>
        <w:numPr>
          <w:ilvl w:val="0"/>
          <w:numId w:val="8"/>
        </w:numPr>
        <w:tabs>
          <w:tab w:val="clear" w:pos="360"/>
          <w:tab w:val="num" w:pos="720"/>
        </w:tabs>
        <w:spacing w:after="0" w:line="240" w:lineRule="auto"/>
        <w:ind w:left="720"/>
        <w:rPr>
          <w:rFonts w:ascii="Verdana" w:hAnsi="Verdana" w:cs="Verdana"/>
          <w:b/>
          <w:bCs/>
        </w:rPr>
      </w:pPr>
      <w:r>
        <w:rPr>
          <w:rFonts w:ascii="Verdana" w:hAnsi="Verdana" w:cs="Verdana"/>
        </w:rPr>
        <w:t>Have experience with Build and release engineering.</w:t>
      </w:r>
    </w:p>
    <w:p w14:paraId="74B40E91" w14:textId="77777777" w:rsidR="00FA1EE0" w:rsidRPr="005E7A4A" w:rsidRDefault="00FA1EE0" w:rsidP="00FA1EE0">
      <w:pPr>
        <w:numPr>
          <w:ilvl w:val="0"/>
          <w:numId w:val="8"/>
        </w:numPr>
        <w:tabs>
          <w:tab w:val="clear" w:pos="360"/>
          <w:tab w:val="num" w:pos="720"/>
        </w:tabs>
        <w:spacing w:after="0" w:line="240" w:lineRule="auto"/>
        <w:ind w:left="720"/>
        <w:rPr>
          <w:rFonts w:ascii="Verdana" w:hAnsi="Verdana" w:cs="Verdana"/>
          <w:b/>
          <w:bCs/>
        </w:rPr>
      </w:pPr>
      <w:r>
        <w:rPr>
          <w:rFonts w:ascii="Verdana" w:hAnsi="Verdana" w:cs="Verdana"/>
        </w:rPr>
        <w:t>Used Eclipse as IDE.</w:t>
      </w:r>
    </w:p>
    <w:p w14:paraId="522E59A3" w14:textId="77777777" w:rsidR="00FA1EE0" w:rsidRDefault="00FA1EE0" w:rsidP="00FA1EE0">
      <w:pPr>
        <w:numPr>
          <w:ilvl w:val="0"/>
          <w:numId w:val="8"/>
        </w:numPr>
        <w:tabs>
          <w:tab w:val="clear" w:pos="360"/>
          <w:tab w:val="num" w:pos="720"/>
        </w:tabs>
        <w:spacing w:after="0" w:line="240" w:lineRule="auto"/>
        <w:ind w:left="720"/>
        <w:rPr>
          <w:rFonts w:ascii="Verdana" w:hAnsi="Verdana" w:cs="Verdana"/>
          <w:bCs/>
        </w:rPr>
      </w:pPr>
      <w:r w:rsidRPr="00792DD1">
        <w:rPr>
          <w:rFonts w:ascii="Verdana" w:hAnsi="Verdana" w:cs="Verdana"/>
          <w:bCs/>
        </w:rPr>
        <w:t>Proper documentation of project documents and delivers to support team</w:t>
      </w:r>
      <w:r>
        <w:rPr>
          <w:rFonts w:ascii="Verdana" w:hAnsi="Verdana" w:cs="Verdana"/>
          <w:bCs/>
        </w:rPr>
        <w:t>- Design, Unit testing apart from Development.</w:t>
      </w:r>
    </w:p>
    <w:p w14:paraId="299725D8" w14:textId="77777777" w:rsidR="00FA1EE0" w:rsidRPr="00792DD1" w:rsidRDefault="00FA1EE0" w:rsidP="00FA1EE0">
      <w:pPr>
        <w:numPr>
          <w:ilvl w:val="0"/>
          <w:numId w:val="8"/>
        </w:numPr>
        <w:tabs>
          <w:tab w:val="clear" w:pos="360"/>
          <w:tab w:val="num" w:pos="720"/>
        </w:tabs>
        <w:spacing w:after="0" w:line="240" w:lineRule="auto"/>
        <w:ind w:left="720"/>
        <w:rPr>
          <w:rFonts w:ascii="Verdana" w:hAnsi="Verdana" w:cs="Verdana"/>
          <w:bCs/>
        </w:rPr>
      </w:pPr>
      <w:r>
        <w:rPr>
          <w:rFonts w:ascii="Verdana" w:hAnsi="Verdana" w:cs="Verdana"/>
          <w:bCs/>
        </w:rPr>
        <w:t>Used remedy tool JIRA for tracking the defects.</w:t>
      </w:r>
    </w:p>
    <w:p w14:paraId="1D2F478A" w14:textId="77777777" w:rsidR="00FA1EE0" w:rsidRPr="00500FAB" w:rsidRDefault="00FA1EE0" w:rsidP="00FA1EE0">
      <w:pPr>
        <w:numPr>
          <w:ilvl w:val="0"/>
          <w:numId w:val="8"/>
        </w:numPr>
        <w:tabs>
          <w:tab w:val="clear" w:pos="360"/>
          <w:tab w:val="num" w:pos="720"/>
        </w:tabs>
        <w:spacing w:after="0" w:line="240" w:lineRule="auto"/>
        <w:ind w:left="720"/>
        <w:rPr>
          <w:rFonts w:ascii="Verdana" w:hAnsi="Verdana" w:cs="Verdana"/>
        </w:rPr>
      </w:pPr>
      <w:r w:rsidRPr="00500FAB">
        <w:rPr>
          <w:rFonts w:ascii="Verdana" w:hAnsi="Verdana" w:cs="Verdana"/>
        </w:rPr>
        <w:lastRenderedPageBreak/>
        <w:t>Responsible for development of application on the Java stack of technologies as well as</w:t>
      </w:r>
    </w:p>
    <w:p w14:paraId="69E4F8B6" w14:textId="77777777" w:rsidR="00FA1EE0" w:rsidRDefault="00FA1EE0" w:rsidP="00FA1EE0">
      <w:pPr>
        <w:ind w:left="720"/>
        <w:rPr>
          <w:rFonts w:ascii="Verdana" w:hAnsi="Verdana" w:cs="Verdana"/>
        </w:rPr>
      </w:pPr>
      <w:r w:rsidRPr="00500FAB">
        <w:rPr>
          <w:rFonts w:ascii="Verdana" w:hAnsi="Verdana" w:cs="Verdana"/>
        </w:rPr>
        <w:t>conducting code reviews of other team members’ code.</w:t>
      </w:r>
    </w:p>
    <w:p w14:paraId="41C8F396" w14:textId="77777777" w:rsidR="00FA1EE0" w:rsidRPr="00DF56DA" w:rsidRDefault="00FA1EE0" w:rsidP="00FA1EE0">
      <w:pPr>
        <w:spacing w:after="0"/>
        <w:ind w:left="720"/>
        <w:jc w:val="both"/>
        <w:rPr>
          <w:rFonts w:ascii="Calibri" w:eastAsia="Calibri" w:hAnsi="Calibri"/>
          <w:sz w:val="22"/>
          <w:szCs w:val="22"/>
          <w:lang w:val="x-none" w:eastAsia="x-none"/>
        </w:rPr>
      </w:pPr>
    </w:p>
    <w:p w14:paraId="1C3AB332" w14:textId="47829485" w:rsidR="00FA1EE0" w:rsidRPr="00DF56DA" w:rsidRDefault="1A1BD7F7" w:rsidP="1A1BD7F7">
      <w:pPr>
        <w:jc w:val="both"/>
        <w:rPr>
          <w:rFonts w:ascii="Calibri" w:eastAsia="Calibri" w:hAnsi="Calibri"/>
          <w:b/>
          <w:bCs/>
          <w:sz w:val="22"/>
          <w:szCs w:val="22"/>
        </w:rPr>
      </w:pPr>
      <w:r w:rsidRPr="1A1BD7F7">
        <w:rPr>
          <w:rFonts w:ascii="Calibri" w:eastAsia="Calibri" w:hAnsi="Calibri"/>
          <w:b/>
          <w:bCs/>
          <w:sz w:val="22"/>
          <w:szCs w:val="22"/>
        </w:rPr>
        <w:t>Environment</w:t>
      </w:r>
      <w:r w:rsidRPr="1A1BD7F7">
        <w:rPr>
          <w:rFonts w:ascii="Calibri" w:eastAsia="Calibri" w:hAnsi="Calibri"/>
          <w:sz w:val="22"/>
          <w:szCs w:val="22"/>
        </w:rPr>
        <w:t xml:space="preserve">:  </w:t>
      </w:r>
      <w:r w:rsidRPr="1A1BD7F7">
        <w:rPr>
          <w:rFonts w:ascii="Verdana" w:hAnsi="Verdana" w:cs="Verdana"/>
        </w:rPr>
        <w:t>Java</w:t>
      </w:r>
      <w:r w:rsidRPr="1A1BD7F7">
        <w:rPr>
          <w:rFonts w:ascii="Verdana" w:hAnsi="Verdana" w:cs="Verdana"/>
          <w:b/>
          <w:bCs/>
        </w:rPr>
        <w:t xml:space="preserve">, </w:t>
      </w:r>
      <w:r w:rsidRPr="1A1BD7F7">
        <w:rPr>
          <w:rFonts w:ascii="Verdana" w:hAnsi="Verdana" w:cs="Verdana"/>
        </w:rPr>
        <w:t xml:space="preserve">AWS , ,Spring </w:t>
      </w:r>
      <w:proofErr w:type="spellStart"/>
      <w:r w:rsidRPr="1A1BD7F7">
        <w:rPr>
          <w:rFonts w:ascii="Verdana" w:hAnsi="Verdana" w:cs="Verdana"/>
        </w:rPr>
        <w:t>MVC,Spring</w:t>
      </w:r>
      <w:proofErr w:type="spellEnd"/>
      <w:r w:rsidRPr="1A1BD7F7">
        <w:rPr>
          <w:rFonts w:ascii="Verdana" w:hAnsi="Verdana" w:cs="Verdana"/>
        </w:rPr>
        <w:t xml:space="preserve"> Integration ,Spring </w:t>
      </w:r>
      <w:proofErr w:type="spellStart"/>
      <w:r w:rsidRPr="1A1BD7F7">
        <w:rPr>
          <w:rFonts w:ascii="Verdana" w:hAnsi="Verdana" w:cs="Verdana"/>
        </w:rPr>
        <w:t>Boot,REST</w:t>
      </w:r>
      <w:proofErr w:type="spellEnd"/>
      <w:r w:rsidRPr="1A1BD7F7">
        <w:rPr>
          <w:rFonts w:ascii="Verdana" w:hAnsi="Verdana" w:cs="Verdana"/>
        </w:rPr>
        <w:t xml:space="preserve"> webservices , Java 8, </w:t>
      </w:r>
      <w:proofErr w:type="spellStart"/>
      <w:r w:rsidRPr="1A1BD7F7">
        <w:rPr>
          <w:rFonts w:ascii="Verdana" w:hAnsi="Verdana" w:cs="Verdana"/>
        </w:rPr>
        <w:t>Postgres</w:t>
      </w:r>
      <w:proofErr w:type="spellEnd"/>
      <w:r w:rsidRPr="1A1BD7F7">
        <w:rPr>
          <w:rFonts w:ascii="Verdana" w:hAnsi="Verdana" w:cs="Verdana"/>
        </w:rPr>
        <w:t xml:space="preserve"> Toad and </w:t>
      </w:r>
      <w:proofErr w:type="spellStart"/>
      <w:r w:rsidRPr="1A1BD7F7">
        <w:rPr>
          <w:rFonts w:ascii="Verdana" w:hAnsi="Verdana" w:cs="Verdana"/>
        </w:rPr>
        <w:t>DBeaver</w:t>
      </w:r>
      <w:proofErr w:type="spellEnd"/>
      <w:r w:rsidRPr="1A1BD7F7">
        <w:rPr>
          <w:rFonts w:ascii="Verdana" w:hAnsi="Verdana" w:cs="Verdana"/>
        </w:rPr>
        <w:t xml:space="preserve"> , Maven, SVN, Apache Tomcat, </w:t>
      </w:r>
      <w:proofErr w:type="spellStart"/>
      <w:r w:rsidRPr="1A1BD7F7">
        <w:rPr>
          <w:rFonts w:ascii="Verdana" w:hAnsi="Verdana" w:cs="Verdana"/>
        </w:rPr>
        <w:t>Weblogic</w:t>
      </w:r>
      <w:proofErr w:type="spellEnd"/>
      <w:r w:rsidRPr="1A1BD7F7">
        <w:rPr>
          <w:rFonts w:ascii="Verdana" w:hAnsi="Verdana" w:cs="Verdana"/>
        </w:rPr>
        <w:t xml:space="preserve">, Jenkins, </w:t>
      </w:r>
      <w:proofErr w:type="spellStart"/>
      <w:r w:rsidRPr="1A1BD7F7">
        <w:rPr>
          <w:rFonts w:ascii="Verdana" w:hAnsi="Verdana" w:cs="Verdana"/>
        </w:rPr>
        <w:t>Git</w:t>
      </w:r>
      <w:proofErr w:type="spellEnd"/>
      <w:r w:rsidRPr="1A1BD7F7">
        <w:rPr>
          <w:rFonts w:ascii="Verdana" w:hAnsi="Verdana" w:cs="Verdana"/>
        </w:rPr>
        <w:t xml:space="preserve"> and JIRA</w:t>
      </w:r>
      <w:r w:rsidRPr="1A1BD7F7">
        <w:rPr>
          <w:rFonts w:ascii="Calibri" w:eastAsia="Calibri" w:hAnsi="Calibri"/>
          <w:b/>
          <w:bCs/>
          <w:sz w:val="22"/>
          <w:szCs w:val="22"/>
        </w:rPr>
        <w:t>.</w:t>
      </w:r>
    </w:p>
    <w:p w14:paraId="0E27B00A" w14:textId="77777777" w:rsidR="00760A09" w:rsidRPr="00DF56DA" w:rsidRDefault="00760A09" w:rsidP="00CC649F">
      <w:pPr>
        <w:pBdr>
          <w:bottom w:val="single" w:sz="12" w:space="1" w:color="000000"/>
        </w:pBdr>
        <w:spacing w:line="100" w:lineRule="atLeast"/>
        <w:jc w:val="both"/>
        <w:rPr>
          <w:rFonts w:ascii="Calibri" w:eastAsia="Calibri" w:hAnsi="Calibri"/>
          <w:b/>
          <w:sz w:val="22"/>
          <w:szCs w:val="22"/>
          <w:lang w:val="en-GB" w:eastAsia="x-none"/>
        </w:rPr>
      </w:pPr>
    </w:p>
    <w:p w14:paraId="70524076" w14:textId="77777777" w:rsidR="0088421C" w:rsidRPr="00DF56DA" w:rsidRDefault="0088421C" w:rsidP="00CC649F">
      <w:pPr>
        <w:pStyle w:val="HTMLPreformatted"/>
        <w:widowControl w:val="0"/>
        <w:jc w:val="both"/>
        <w:rPr>
          <w:rFonts w:ascii="Calibri" w:eastAsia="Calibri" w:hAnsi="Calibri" w:cs="Calibri"/>
          <w:b/>
          <w:sz w:val="22"/>
          <w:szCs w:val="22"/>
        </w:rPr>
      </w:pPr>
      <w:r w:rsidRPr="00DF56DA">
        <w:rPr>
          <w:rFonts w:ascii="Calibri" w:eastAsia="Calibri" w:hAnsi="Calibri" w:cs="Calibri"/>
          <w:b/>
          <w:sz w:val="22"/>
          <w:szCs w:val="22"/>
        </w:rPr>
        <w:t xml:space="preserve">Project:         </w:t>
      </w:r>
      <w:proofErr w:type="spellStart"/>
      <w:r w:rsidR="00CA74B4">
        <w:rPr>
          <w:rFonts w:ascii="Verdana" w:hAnsi="Verdana" w:cs="Verdana"/>
          <w:b/>
        </w:rPr>
        <w:t>Medhok</w:t>
      </w:r>
      <w:proofErr w:type="spellEnd"/>
      <w:r w:rsidR="00CA74B4">
        <w:rPr>
          <w:rFonts w:ascii="Verdana" w:hAnsi="Verdana" w:cs="Verdana"/>
          <w:b/>
        </w:rPr>
        <w:t xml:space="preserve"> Inc.</w:t>
      </w:r>
      <w:r w:rsidR="00CA74B4">
        <w:rPr>
          <w:rFonts w:ascii="Verdana" w:hAnsi="Verdana" w:cs="Verdana"/>
          <w:b/>
        </w:rPr>
        <w:tab/>
      </w:r>
    </w:p>
    <w:p w14:paraId="4FBBB2BC" w14:textId="77777777" w:rsidR="0088421C" w:rsidRPr="00DF56DA" w:rsidRDefault="00CA74B4" w:rsidP="00CC649F">
      <w:pPr>
        <w:pStyle w:val="HTMLPreformatted"/>
        <w:widowControl w:val="0"/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Client:           CVS Healthcare</w:t>
      </w:r>
    </w:p>
    <w:p w14:paraId="6BF40760" w14:textId="77777777" w:rsidR="0088421C" w:rsidRPr="00DF56DA" w:rsidRDefault="0088421C" w:rsidP="00CC649F">
      <w:pPr>
        <w:pStyle w:val="HTMLPreformatted"/>
        <w:widowControl w:val="0"/>
        <w:jc w:val="both"/>
        <w:rPr>
          <w:rFonts w:ascii="Calibri" w:eastAsia="Calibri" w:hAnsi="Calibri" w:cs="Calibri"/>
          <w:b/>
          <w:sz w:val="22"/>
          <w:szCs w:val="22"/>
        </w:rPr>
      </w:pPr>
      <w:r w:rsidRPr="00DF56DA">
        <w:rPr>
          <w:rFonts w:ascii="Calibri" w:eastAsia="Calibri" w:hAnsi="Calibri" w:cs="Calibri"/>
          <w:b/>
          <w:sz w:val="22"/>
          <w:szCs w:val="22"/>
        </w:rPr>
        <w:t xml:space="preserve">Position:       </w:t>
      </w:r>
      <w:r w:rsidR="00CA74B4">
        <w:rPr>
          <w:rFonts w:ascii="Calibri" w:eastAsia="Calibri" w:hAnsi="Calibri" w:cs="Calibri"/>
          <w:b/>
          <w:sz w:val="22"/>
          <w:szCs w:val="22"/>
        </w:rPr>
        <w:t>Senior Java Developer</w:t>
      </w:r>
    </w:p>
    <w:p w14:paraId="5BEBB81A" w14:textId="77777777" w:rsidR="0088421C" w:rsidRPr="00DF56DA" w:rsidRDefault="0088421C" w:rsidP="00CC649F">
      <w:pPr>
        <w:pStyle w:val="HTMLPreformatted"/>
        <w:widowControl w:val="0"/>
        <w:jc w:val="both"/>
        <w:rPr>
          <w:rFonts w:ascii="Calibri" w:eastAsia="Calibri" w:hAnsi="Calibri" w:cs="Calibri"/>
          <w:b/>
          <w:sz w:val="22"/>
          <w:szCs w:val="22"/>
        </w:rPr>
      </w:pPr>
      <w:r w:rsidRPr="00DF56DA">
        <w:rPr>
          <w:rFonts w:ascii="Calibri" w:eastAsia="Calibri" w:hAnsi="Calibri" w:cs="Calibri"/>
          <w:b/>
          <w:sz w:val="22"/>
          <w:szCs w:val="22"/>
        </w:rPr>
        <w:t xml:space="preserve">Location:      </w:t>
      </w:r>
      <w:proofErr w:type="spellStart"/>
      <w:r w:rsidR="00CA74B4">
        <w:rPr>
          <w:rFonts w:ascii="Calibri" w:eastAsia="Calibri" w:hAnsi="Calibri" w:cs="Calibri"/>
          <w:b/>
          <w:sz w:val="22"/>
          <w:szCs w:val="22"/>
        </w:rPr>
        <w:t>Tampa</w:t>
      </w:r>
      <w:proofErr w:type="gramStart"/>
      <w:r w:rsidRPr="00DF56DA">
        <w:rPr>
          <w:rFonts w:ascii="Calibri" w:eastAsia="Calibri" w:hAnsi="Calibri" w:cs="Calibri"/>
          <w:b/>
          <w:sz w:val="22"/>
          <w:szCs w:val="22"/>
        </w:rPr>
        <w:t>,</w:t>
      </w:r>
      <w:r w:rsidR="00CA74B4">
        <w:rPr>
          <w:rFonts w:ascii="Calibri" w:eastAsia="Calibri" w:hAnsi="Calibri" w:cs="Calibri"/>
          <w:b/>
          <w:sz w:val="22"/>
          <w:szCs w:val="22"/>
        </w:rPr>
        <w:t>FL</w:t>
      </w:r>
      <w:proofErr w:type="spellEnd"/>
      <w:proofErr w:type="gramEnd"/>
    </w:p>
    <w:p w14:paraId="6C53D344" w14:textId="77777777" w:rsidR="0088421C" w:rsidRPr="00DF56DA" w:rsidRDefault="0088421C" w:rsidP="00CC649F">
      <w:pPr>
        <w:pStyle w:val="HTMLPreformatted"/>
        <w:widowControl w:val="0"/>
        <w:pBdr>
          <w:bottom w:val="single" w:sz="6" w:space="1" w:color="000000"/>
        </w:pBdr>
        <w:jc w:val="both"/>
        <w:rPr>
          <w:rFonts w:ascii="Calibri" w:eastAsia="Calibri" w:hAnsi="Calibri" w:cs="Calibri"/>
          <w:b/>
          <w:sz w:val="22"/>
          <w:szCs w:val="22"/>
        </w:rPr>
      </w:pPr>
      <w:r w:rsidRPr="00DF56DA">
        <w:rPr>
          <w:rFonts w:ascii="Calibri" w:eastAsia="Calibri" w:hAnsi="Calibri" w:cs="Calibri"/>
          <w:b/>
          <w:sz w:val="22"/>
          <w:szCs w:val="22"/>
        </w:rPr>
        <w:t xml:space="preserve">Duration:      </w:t>
      </w:r>
      <w:r w:rsidR="00F74FF8">
        <w:rPr>
          <w:rFonts w:ascii="Calibri" w:eastAsia="Calibri" w:hAnsi="Calibri" w:cs="Calibri"/>
          <w:b/>
          <w:sz w:val="22"/>
          <w:szCs w:val="22"/>
        </w:rPr>
        <w:t>JUL 2016</w:t>
      </w:r>
      <w:r w:rsidRPr="00DF56DA">
        <w:rPr>
          <w:rFonts w:ascii="Calibri" w:eastAsia="Calibri" w:hAnsi="Calibri" w:cs="Calibri"/>
          <w:b/>
          <w:sz w:val="22"/>
          <w:szCs w:val="22"/>
        </w:rPr>
        <w:t xml:space="preserve"> TO </w:t>
      </w:r>
      <w:r w:rsidR="00FA1EE0">
        <w:rPr>
          <w:rFonts w:ascii="Calibri" w:eastAsia="Calibri" w:hAnsi="Calibri" w:cs="Calibri"/>
          <w:b/>
          <w:sz w:val="22"/>
          <w:szCs w:val="22"/>
          <w:lang w:val="en-GB"/>
        </w:rPr>
        <w:t>JUL 2017</w:t>
      </w:r>
    </w:p>
    <w:p w14:paraId="60061E4C" w14:textId="77777777" w:rsidR="0088421C" w:rsidRPr="00DF56DA" w:rsidRDefault="0088421C" w:rsidP="00CC649F">
      <w:pPr>
        <w:pStyle w:val="HTMLPreformatted"/>
        <w:widowControl w:val="0"/>
        <w:jc w:val="both"/>
        <w:rPr>
          <w:rFonts w:ascii="Calibri" w:eastAsia="Calibri" w:hAnsi="Calibri" w:cs="Calibri"/>
          <w:sz w:val="22"/>
          <w:szCs w:val="22"/>
        </w:rPr>
      </w:pPr>
    </w:p>
    <w:p w14:paraId="74D09FB7" w14:textId="77777777" w:rsidR="00060CD8" w:rsidRPr="00DF56DA" w:rsidRDefault="0088421C" w:rsidP="00CC649F">
      <w:pPr>
        <w:jc w:val="both"/>
        <w:rPr>
          <w:rFonts w:ascii="Calibri" w:eastAsia="Calibri" w:hAnsi="Calibri"/>
          <w:sz w:val="22"/>
          <w:szCs w:val="22"/>
          <w:lang w:val="en-GB" w:eastAsia="x-none"/>
        </w:rPr>
      </w:pPr>
      <w:r w:rsidRPr="00DF56DA">
        <w:rPr>
          <w:rFonts w:ascii="Calibri" w:eastAsia="Calibri" w:hAnsi="Calibri"/>
          <w:b/>
          <w:sz w:val="22"/>
          <w:szCs w:val="22"/>
          <w:lang w:val="x-none" w:eastAsia="x-none"/>
        </w:rPr>
        <w:t>Project Description</w:t>
      </w:r>
      <w:r w:rsidRPr="00DF56DA">
        <w:rPr>
          <w:rFonts w:ascii="Calibri" w:eastAsia="Calibri" w:hAnsi="Calibri"/>
          <w:sz w:val="22"/>
          <w:szCs w:val="22"/>
          <w:lang w:val="x-none" w:eastAsia="x-none"/>
        </w:rPr>
        <w:t xml:space="preserve">: </w:t>
      </w:r>
    </w:p>
    <w:p w14:paraId="50CBDE55" w14:textId="77777777" w:rsidR="00CA74B4" w:rsidRDefault="00CA74B4" w:rsidP="00CA74B4">
      <w:pPr>
        <w:pStyle w:val="Heading4"/>
        <w:ind w:left="0" w:firstLine="0"/>
      </w:pPr>
      <w:proofErr w:type="spellStart"/>
      <w:r w:rsidRPr="006A39A2">
        <w:rPr>
          <w:rFonts w:ascii="Verdana" w:hAnsi="Verdana" w:cs="Verdana"/>
        </w:rPr>
        <w:t>MedHOK</w:t>
      </w:r>
      <w:proofErr w:type="spellEnd"/>
      <w:r w:rsidRPr="006A39A2">
        <w:rPr>
          <w:rFonts w:ascii="Verdana" w:hAnsi="Verdana" w:cs="Verdana"/>
        </w:rPr>
        <w:t xml:space="preserve"> is an innovative software company enabling health plans, managed care organizations, pharmacy benefit managers, and specialty pharmacies to simplify member care and coordination, maintain compliance, and maximize revenue. SaaS-based software platform pulls together all pharmacy and medical data into one platform, creating a 360° view of the member, allowing payers to identify and target health risks, intelligently trigger workflow interventions, and improve quality of care throughout the continuum of care. Out-of-the-box compliant and proactively updated for Medicare, Medicaid, and Affordable Care Act regulations, </w:t>
      </w:r>
      <w:proofErr w:type="spellStart"/>
      <w:r w:rsidRPr="006A39A2">
        <w:rPr>
          <w:rFonts w:ascii="Verdana" w:hAnsi="Verdana" w:cs="Verdana"/>
        </w:rPr>
        <w:t>MedHOK</w:t>
      </w:r>
      <w:proofErr w:type="spellEnd"/>
      <w:r w:rsidRPr="006A39A2">
        <w:rPr>
          <w:rFonts w:ascii="Verdana" w:hAnsi="Verdana" w:cs="Verdana"/>
        </w:rPr>
        <w:t xml:space="preserve"> is a compliance powerhouse.</w:t>
      </w:r>
      <w:r>
        <w:rPr>
          <w:rFonts w:ascii="Verdana" w:hAnsi="Verdana" w:cs="Verdana"/>
        </w:rPr>
        <w:t>as the SDLC methodology.</w:t>
      </w:r>
    </w:p>
    <w:p w14:paraId="66BD9B9E" w14:textId="77777777" w:rsidR="0088421C" w:rsidRPr="00DF56DA" w:rsidRDefault="0088421C" w:rsidP="00CC649F">
      <w:pPr>
        <w:jc w:val="both"/>
        <w:rPr>
          <w:rFonts w:ascii="Calibri" w:eastAsia="Calibri" w:hAnsi="Calibri"/>
          <w:sz w:val="22"/>
          <w:szCs w:val="22"/>
          <w:lang w:val="en-GB" w:eastAsia="x-none"/>
        </w:rPr>
      </w:pPr>
      <w:r w:rsidRPr="00DF56DA">
        <w:rPr>
          <w:rFonts w:ascii="Calibri" w:eastAsia="Calibri" w:hAnsi="Calibri"/>
          <w:b/>
          <w:sz w:val="22"/>
          <w:szCs w:val="22"/>
          <w:lang w:val="x-none" w:eastAsia="x-none"/>
        </w:rPr>
        <w:t>Roles and Responsibilities</w:t>
      </w:r>
      <w:r w:rsidRPr="00DF56DA">
        <w:rPr>
          <w:rFonts w:ascii="Calibri" w:eastAsia="Calibri" w:hAnsi="Calibri"/>
          <w:sz w:val="22"/>
          <w:szCs w:val="22"/>
          <w:lang w:val="x-none" w:eastAsia="x-none"/>
        </w:rPr>
        <w:t xml:space="preserve">: </w:t>
      </w:r>
    </w:p>
    <w:p w14:paraId="6D380FB2" w14:textId="4F798E4D" w:rsidR="00CA74B4" w:rsidRPr="00F74FF6" w:rsidRDefault="00F74FF6" w:rsidP="00F74FF6">
      <w:pPr>
        <w:numPr>
          <w:ilvl w:val="0"/>
          <w:numId w:val="8"/>
        </w:numPr>
        <w:tabs>
          <w:tab w:val="clear" w:pos="360"/>
          <w:tab w:val="num" w:pos="720"/>
        </w:tabs>
        <w:spacing w:after="0" w:line="240" w:lineRule="auto"/>
        <w:ind w:left="720"/>
        <w:rPr>
          <w:rFonts w:ascii="Verdana" w:hAnsi="Verdana" w:cs="Verdana"/>
        </w:rPr>
      </w:pPr>
      <w:r w:rsidRPr="00F74FF6">
        <w:rPr>
          <w:rFonts w:ascii="Verdana" w:hAnsi="Verdana" w:cs="Verdana"/>
        </w:rPr>
        <w:t>Involved in analysis, specification, design, and implementation and testing phases of the Software Development Life Cycle (SDLC)</w:t>
      </w:r>
      <w:r w:rsidR="00C42084">
        <w:rPr>
          <w:rFonts w:ascii="Verdana" w:hAnsi="Verdana" w:cs="Verdana"/>
        </w:rPr>
        <w:t xml:space="preserve"> </w:t>
      </w:r>
      <w:proofErr w:type="gramStart"/>
      <w:r w:rsidR="00C42084">
        <w:rPr>
          <w:rFonts w:ascii="Verdana" w:hAnsi="Verdana" w:cs="Verdana"/>
        </w:rPr>
        <w:t xml:space="preserve">and </w:t>
      </w:r>
      <w:r w:rsidR="00CA74B4" w:rsidRPr="00792DD1">
        <w:rPr>
          <w:rFonts w:ascii="Verdana" w:hAnsi="Verdana" w:cs="Verdana"/>
        </w:rPr>
        <w:t xml:space="preserve"> </w:t>
      </w:r>
      <w:r w:rsidR="00C42084">
        <w:rPr>
          <w:rFonts w:ascii="Verdana" w:hAnsi="Verdana" w:cs="Verdana"/>
        </w:rPr>
        <w:t>worked</w:t>
      </w:r>
      <w:proofErr w:type="gramEnd"/>
      <w:r w:rsidR="00C42084">
        <w:rPr>
          <w:rFonts w:ascii="Verdana" w:hAnsi="Verdana" w:cs="Verdana"/>
        </w:rPr>
        <w:t xml:space="preserve"> </w:t>
      </w:r>
      <w:r w:rsidR="00CA74B4" w:rsidRPr="00792DD1">
        <w:rPr>
          <w:rFonts w:ascii="Verdana" w:hAnsi="Verdana" w:cs="Verdana"/>
        </w:rPr>
        <w:t xml:space="preserve">extensively on Java , J2EE for developing Web and Distributed Applications by using </w:t>
      </w:r>
      <w:proofErr w:type="spellStart"/>
      <w:r w:rsidR="00CA74B4">
        <w:rPr>
          <w:rFonts w:ascii="Verdana" w:hAnsi="Verdana" w:cs="Verdana"/>
        </w:rPr>
        <w:t>SmartClient</w:t>
      </w:r>
      <w:proofErr w:type="spellEnd"/>
      <w:r>
        <w:rPr>
          <w:rFonts w:ascii="Verdana" w:hAnsi="Verdana" w:cs="Verdana"/>
        </w:rPr>
        <w:t xml:space="preserve"> GWT</w:t>
      </w:r>
      <w:r w:rsidR="00CA74B4">
        <w:rPr>
          <w:rFonts w:ascii="Verdana" w:hAnsi="Verdana" w:cs="Verdana"/>
        </w:rPr>
        <w:t>, Spring</w:t>
      </w:r>
      <w:r w:rsidR="000C1CAA">
        <w:rPr>
          <w:rFonts w:ascii="Verdana" w:hAnsi="Verdana" w:cs="Verdana"/>
        </w:rPr>
        <w:t xml:space="preserve"> </w:t>
      </w:r>
      <w:proofErr w:type="spellStart"/>
      <w:r w:rsidR="000C1CAA">
        <w:rPr>
          <w:rFonts w:ascii="Verdana" w:hAnsi="Verdana" w:cs="Verdana"/>
        </w:rPr>
        <w:t>Core,IOC</w:t>
      </w:r>
      <w:proofErr w:type="spellEnd"/>
      <w:r w:rsidR="000C1CAA">
        <w:rPr>
          <w:rFonts w:ascii="Verdana" w:hAnsi="Verdana" w:cs="Verdana"/>
        </w:rPr>
        <w:t xml:space="preserve"> and </w:t>
      </w:r>
      <w:proofErr w:type="spellStart"/>
      <w:r w:rsidR="000C1CAA">
        <w:rPr>
          <w:rFonts w:ascii="Verdana" w:hAnsi="Verdana" w:cs="Verdana"/>
        </w:rPr>
        <w:t>MVC</w:t>
      </w:r>
      <w:r w:rsidR="00CA74B4">
        <w:rPr>
          <w:rFonts w:ascii="Verdana" w:hAnsi="Verdana" w:cs="Verdana"/>
        </w:rPr>
        <w:t>,Hibernate</w:t>
      </w:r>
      <w:proofErr w:type="spellEnd"/>
      <w:r w:rsidR="00CA74B4">
        <w:rPr>
          <w:rFonts w:ascii="Verdana" w:hAnsi="Verdana" w:cs="Verdana"/>
        </w:rPr>
        <w:t xml:space="preserve"> and JNDI and </w:t>
      </w:r>
      <w:proofErr w:type="spellStart"/>
      <w:r w:rsidR="00D656C2">
        <w:rPr>
          <w:rFonts w:ascii="Verdana" w:hAnsi="Verdana" w:cs="Verdana"/>
        </w:rPr>
        <w:t>My</w:t>
      </w:r>
      <w:r w:rsidR="00406391">
        <w:rPr>
          <w:rFonts w:ascii="Verdana" w:hAnsi="Verdana" w:cs="Verdana"/>
        </w:rPr>
        <w:t>Sql</w:t>
      </w:r>
      <w:proofErr w:type="spellEnd"/>
      <w:r w:rsidR="00CA74B4">
        <w:rPr>
          <w:rFonts w:ascii="Verdana" w:hAnsi="Verdana" w:cs="Verdana"/>
        </w:rPr>
        <w:t>.</w:t>
      </w:r>
    </w:p>
    <w:p w14:paraId="6DA55B13" w14:textId="77777777" w:rsidR="00CA74B4" w:rsidRPr="00FF169E" w:rsidRDefault="00CA74B4" w:rsidP="00CA74B4">
      <w:pPr>
        <w:numPr>
          <w:ilvl w:val="0"/>
          <w:numId w:val="8"/>
        </w:numPr>
        <w:tabs>
          <w:tab w:val="clear" w:pos="360"/>
          <w:tab w:val="num" w:pos="720"/>
        </w:tabs>
        <w:spacing w:after="0" w:line="240" w:lineRule="auto"/>
        <w:ind w:left="720"/>
        <w:rPr>
          <w:rFonts w:ascii="Verdana" w:hAnsi="Verdana" w:cs="Verdana"/>
        </w:rPr>
      </w:pPr>
      <w:r w:rsidRPr="00FF169E">
        <w:rPr>
          <w:rFonts w:ascii="Verdana" w:hAnsi="Verdana" w:cs="Verdana"/>
        </w:rPr>
        <w:t xml:space="preserve">Involved in </w:t>
      </w:r>
      <w:r>
        <w:rPr>
          <w:rFonts w:ascii="Verdana" w:hAnsi="Verdana" w:cs="Verdana"/>
        </w:rPr>
        <w:t>complete products deliverable with core code development and testing.</w:t>
      </w:r>
    </w:p>
    <w:p w14:paraId="545A576F" w14:textId="77777777" w:rsidR="00CA74B4" w:rsidRDefault="00CA74B4" w:rsidP="00CA74B4">
      <w:pPr>
        <w:numPr>
          <w:ilvl w:val="0"/>
          <w:numId w:val="8"/>
        </w:numPr>
        <w:tabs>
          <w:tab w:val="clear" w:pos="360"/>
          <w:tab w:val="num" w:pos="720"/>
        </w:tabs>
        <w:spacing w:after="0" w:line="240" w:lineRule="auto"/>
        <w:ind w:left="720"/>
        <w:rPr>
          <w:rFonts w:ascii="Verdana" w:hAnsi="Verdana" w:cs="Verdana"/>
        </w:rPr>
      </w:pPr>
      <w:r>
        <w:rPr>
          <w:rFonts w:ascii="Verdana" w:hAnsi="Verdana" w:cs="Verdana"/>
        </w:rPr>
        <w:t xml:space="preserve">Worked with a good knowledge of Health domain. </w:t>
      </w:r>
    </w:p>
    <w:p w14:paraId="3DCD3296" w14:textId="77777777" w:rsidR="00CA74B4" w:rsidRPr="004D40A0" w:rsidRDefault="00CA74B4" w:rsidP="00CA74B4">
      <w:pPr>
        <w:numPr>
          <w:ilvl w:val="0"/>
          <w:numId w:val="8"/>
        </w:numPr>
        <w:tabs>
          <w:tab w:val="clear" w:pos="360"/>
          <w:tab w:val="num" w:pos="720"/>
        </w:tabs>
        <w:spacing w:after="0" w:line="240" w:lineRule="auto"/>
        <w:ind w:left="720"/>
        <w:rPr>
          <w:rFonts w:ascii="Verdana" w:hAnsi="Verdana" w:cs="Verdana"/>
        </w:rPr>
      </w:pPr>
      <w:r>
        <w:rPr>
          <w:rFonts w:ascii="Verdana" w:hAnsi="Verdana" w:cs="Verdana"/>
        </w:rPr>
        <w:t>Strong experience working on unit testing using Junit.</w:t>
      </w:r>
    </w:p>
    <w:p w14:paraId="0BACAD60" w14:textId="0C963033" w:rsidR="00CA74B4" w:rsidRPr="00C42084" w:rsidRDefault="00CA74B4" w:rsidP="00C42084">
      <w:pPr>
        <w:numPr>
          <w:ilvl w:val="0"/>
          <w:numId w:val="8"/>
        </w:numPr>
        <w:tabs>
          <w:tab w:val="clear" w:pos="360"/>
          <w:tab w:val="num" w:pos="720"/>
        </w:tabs>
        <w:spacing w:after="0" w:line="240" w:lineRule="auto"/>
        <w:ind w:left="720"/>
        <w:rPr>
          <w:rFonts w:ascii="Verdana" w:hAnsi="Verdana" w:cs="Verdana"/>
          <w:bCs/>
        </w:rPr>
      </w:pPr>
      <w:r w:rsidRPr="00792DD1">
        <w:rPr>
          <w:rFonts w:ascii="Verdana" w:hAnsi="Verdana" w:cs="Verdana"/>
        </w:rPr>
        <w:t>Strong experience in multithreading.</w:t>
      </w:r>
    </w:p>
    <w:p w14:paraId="44EAFD9C" w14:textId="77777777" w:rsidR="00E32571" w:rsidRPr="00DF56DA" w:rsidRDefault="00E32571" w:rsidP="00CC649F">
      <w:pPr>
        <w:spacing w:after="0"/>
        <w:ind w:left="720"/>
        <w:jc w:val="both"/>
        <w:rPr>
          <w:rFonts w:ascii="Calibri" w:eastAsia="Calibri" w:hAnsi="Calibri"/>
          <w:sz w:val="22"/>
          <w:szCs w:val="22"/>
          <w:lang w:val="x-none" w:eastAsia="x-none"/>
        </w:rPr>
      </w:pPr>
    </w:p>
    <w:p w14:paraId="738A858A" w14:textId="77777777" w:rsidR="00C56E33" w:rsidRPr="00DF56DA" w:rsidRDefault="006F56F2" w:rsidP="00CC649F">
      <w:pPr>
        <w:jc w:val="both"/>
        <w:rPr>
          <w:rFonts w:ascii="Calibri" w:eastAsia="Calibri" w:hAnsi="Calibri"/>
          <w:b/>
          <w:sz w:val="22"/>
          <w:szCs w:val="22"/>
          <w:lang w:eastAsia="x-none"/>
        </w:rPr>
      </w:pPr>
      <w:r w:rsidRPr="00DF56DA">
        <w:rPr>
          <w:rFonts w:ascii="Calibri" w:eastAsia="Calibri" w:hAnsi="Calibri"/>
          <w:b/>
          <w:sz w:val="22"/>
          <w:szCs w:val="22"/>
          <w:lang w:val="x-none" w:eastAsia="x-none"/>
        </w:rPr>
        <w:t>Environment</w:t>
      </w:r>
      <w:r w:rsidRPr="00DF56DA">
        <w:rPr>
          <w:rFonts w:ascii="Calibri" w:eastAsia="Calibri" w:hAnsi="Calibri"/>
          <w:sz w:val="22"/>
          <w:szCs w:val="22"/>
          <w:lang w:val="x-none" w:eastAsia="x-none"/>
        </w:rPr>
        <w:t xml:space="preserve">:  </w:t>
      </w:r>
      <w:r w:rsidR="00CA74B4">
        <w:rPr>
          <w:rFonts w:ascii="Verdana" w:hAnsi="Verdana" w:cs="Verdana"/>
        </w:rPr>
        <w:t>Core Java</w:t>
      </w:r>
      <w:r w:rsidR="00CA74B4">
        <w:rPr>
          <w:rFonts w:ascii="Verdana" w:hAnsi="Verdana" w:cs="Verdana"/>
          <w:b/>
          <w:bCs/>
        </w:rPr>
        <w:t xml:space="preserve">, </w:t>
      </w:r>
      <w:r w:rsidR="00CA74B4">
        <w:rPr>
          <w:rFonts w:ascii="Verdana" w:hAnsi="Verdana" w:cs="Verdana"/>
        </w:rPr>
        <w:t xml:space="preserve">GWT-Smart Client , </w:t>
      </w:r>
      <w:proofErr w:type="spellStart"/>
      <w:r w:rsidR="00CA74B4">
        <w:rPr>
          <w:rFonts w:ascii="Verdana" w:hAnsi="Verdana" w:cs="Verdana"/>
        </w:rPr>
        <w:t>Hibernate,Spring</w:t>
      </w:r>
      <w:proofErr w:type="spellEnd"/>
      <w:r w:rsidR="00CA74B4">
        <w:rPr>
          <w:rFonts w:ascii="Verdana" w:hAnsi="Verdana" w:cs="Verdana"/>
        </w:rPr>
        <w:t xml:space="preserve">, SOAP </w:t>
      </w:r>
      <w:proofErr w:type="spellStart"/>
      <w:r w:rsidR="00CA74B4">
        <w:rPr>
          <w:rFonts w:ascii="Verdana" w:hAnsi="Verdana" w:cs="Verdana"/>
        </w:rPr>
        <w:t>webservices</w:t>
      </w:r>
      <w:proofErr w:type="spellEnd"/>
      <w:r w:rsidR="00CA74B4">
        <w:rPr>
          <w:rFonts w:ascii="Verdana" w:hAnsi="Verdana" w:cs="Verdana"/>
        </w:rPr>
        <w:t xml:space="preserve"> ,Batch Job processor, RAD 8.5, My SQL developer , Maven, SVN, Apache Tomcat and JIRA</w:t>
      </w:r>
      <w:r w:rsidR="00C56E33" w:rsidRPr="00DF56DA">
        <w:rPr>
          <w:rFonts w:ascii="Calibri" w:eastAsia="Calibri" w:hAnsi="Calibri"/>
          <w:b/>
          <w:sz w:val="22"/>
          <w:szCs w:val="22"/>
          <w:lang w:eastAsia="x-none"/>
        </w:rPr>
        <w:t>.</w:t>
      </w:r>
    </w:p>
    <w:p w14:paraId="4B94D5A5" w14:textId="77777777" w:rsidR="0088421C" w:rsidRPr="00DF56DA" w:rsidRDefault="0088421C" w:rsidP="00CC649F">
      <w:pPr>
        <w:pBdr>
          <w:bottom w:val="single" w:sz="12" w:space="1" w:color="000000"/>
        </w:pBdr>
        <w:spacing w:line="100" w:lineRule="atLeast"/>
        <w:jc w:val="both"/>
        <w:rPr>
          <w:rFonts w:ascii="Calibri" w:eastAsia="Calibri" w:hAnsi="Calibri"/>
          <w:b/>
          <w:sz w:val="22"/>
          <w:szCs w:val="22"/>
        </w:rPr>
      </w:pPr>
    </w:p>
    <w:p w14:paraId="3971CDB8" w14:textId="77777777" w:rsidR="0088421C" w:rsidRPr="00DF56DA" w:rsidRDefault="0088421C" w:rsidP="00CC649F">
      <w:pPr>
        <w:pStyle w:val="HTMLPreformatted"/>
        <w:widowControl w:val="0"/>
        <w:jc w:val="both"/>
        <w:rPr>
          <w:rFonts w:ascii="Calibri" w:eastAsia="Calibri" w:hAnsi="Calibri" w:cs="Calibri"/>
          <w:b/>
          <w:sz w:val="22"/>
          <w:szCs w:val="22"/>
          <w:lang w:eastAsia="en-US"/>
        </w:rPr>
      </w:pPr>
      <w:r w:rsidRPr="00DF56DA">
        <w:rPr>
          <w:rFonts w:ascii="Calibri" w:eastAsia="Calibri" w:hAnsi="Calibri" w:cs="Calibri"/>
          <w:b/>
          <w:sz w:val="22"/>
          <w:szCs w:val="22"/>
          <w:lang w:eastAsia="en-US"/>
        </w:rPr>
        <w:t xml:space="preserve">Project:         </w:t>
      </w:r>
      <w:r w:rsidR="00B45A99">
        <w:rPr>
          <w:rFonts w:ascii="Calibri" w:eastAsia="Calibri" w:hAnsi="Calibri" w:cs="Calibri"/>
          <w:b/>
          <w:sz w:val="22"/>
          <w:szCs w:val="22"/>
          <w:lang w:eastAsia="en-US"/>
        </w:rPr>
        <w:t>TCS</w:t>
      </w:r>
    </w:p>
    <w:p w14:paraId="1F57F39F" w14:textId="77777777" w:rsidR="0088421C" w:rsidRPr="00DF56DA" w:rsidRDefault="0088421C" w:rsidP="00CC649F">
      <w:pPr>
        <w:pStyle w:val="HTMLPreformatted"/>
        <w:widowControl w:val="0"/>
        <w:jc w:val="both"/>
        <w:rPr>
          <w:rFonts w:ascii="Calibri" w:eastAsia="Calibri" w:hAnsi="Calibri" w:cs="Calibri"/>
          <w:b/>
          <w:sz w:val="22"/>
          <w:szCs w:val="22"/>
          <w:lang w:eastAsia="en-US"/>
        </w:rPr>
      </w:pPr>
      <w:r w:rsidRPr="00DF56DA">
        <w:rPr>
          <w:rFonts w:ascii="Calibri" w:eastAsia="Calibri" w:hAnsi="Calibri" w:cs="Calibri"/>
          <w:b/>
          <w:sz w:val="22"/>
          <w:szCs w:val="22"/>
          <w:lang w:eastAsia="en-US"/>
        </w:rPr>
        <w:t xml:space="preserve">Client:           </w:t>
      </w:r>
      <w:r w:rsidR="00CA74B4">
        <w:rPr>
          <w:rFonts w:ascii="Calibri" w:eastAsia="Calibri" w:hAnsi="Calibri" w:cs="Calibri"/>
          <w:b/>
          <w:sz w:val="22"/>
          <w:szCs w:val="22"/>
          <w:lang w:eastAsia="en-US"/>
        </w:rPr>
        <w:t>CITI</w:t>
      </w:r>
    </w:p>
    <w:p w14:paraId="5CC1A792" w14:textId="77777777" w:rsidR="0088421C" w:rsidRPr="00DF56DA" w:rsidRDefault="0088421C" w:rsidP="00CC649F">
      <w:pPr>
        <w:pStyle w:val="HTMLPreformatted"/>
        <w:widowControl w:val="0"/>
        <w:jc w:val="both"/>
        <w:rPr>
          <w:rFonts w:ascii="Calibri" w:eastAsia="Calibri" w:hAnsi="Calibri" w:cs="Calibri"/>
          <w:b/>
          <w:sz w:val="22"/>
          <w:szCs w:val="22"/>
          <w:lang w:eastAsia="en-US"/>
        </w:rPr>
      </w:pPr>
      <w:r w:rsidRPr="00DF56DA">
        <w:rPr>
          <w:rFonts w:ascii="Calibri" w:eastAsia="Calibri" w:hAnsi="Calibri" w:cs="Calibri"/>
          <w:b/>
          <w:sz w:val="22"/>
          <w:szCs w:val="22"/>
          <w:lang w:eastAsia="en-US"/>
        </w:rPr>
        <w:lastRenderedPageBreak/>
        <w:t xml:space="preserve">Position:       </w:t>
      </w:r>
      <w:r w:rsidR="008F21D8">
        <w:rPr>
          <w:rFonts w:ascii="Calibri" w:eastAsia="Calibri" w:hAnsi="Calibri" w:cs="Calibri"/>
          <w:b/>
          <w:sz w:val="22"/>
          <w:szCs w:val="22"/>
          <w:lang w:eastAsia="en-US"/>
        </w:rPr>
        <w:t>IT Analyst</w:t>
      </w:r>
    </w:p>
    <w:p w14:paraId="2B2FD87B" w14:textId="77777777" w:rsidR="0088421C" w:rsidRPr="00DF56DA" w:rsidRDefault="0088421C" w:rsidP="00CC649F">
      <w:pPr>
        <w:pStyle w:val="HTMLPreformatted"/>
        <w:widowControl w:val="0"/>
        <w:jc w:val="both"/>
        <w:rPr>
          <w:rFonts w:ascii="Calibri" w:eastAsia="Calibri" w:hAnsi="Calibri" w:cs="Calibri"/>
          <w:b/>
          <w:sz w:val="22"/>
          <w:szCs w:val="22"/>
          <w:lang w:eastAsia="en-US"/>
        </w:rPr>
      </w:pPr>
      <w:r w:rsidRPr="00DF56DA">
        <w:rPr>
          <w:rFonts w:ascii="Calibri" w:eastAsia="Calibri" w:hAnsi="Calibri" w:cs="Calibri"/>
          <w:b/>
          <w:sz w:val="22"/>
          <w:szCs w:val="22"/>
          <w:lang w:eastAsia="en-US"/>
        </w:rPr>
        <w:t xml:space="preserve">Location:      </w:t>
      </w:r>
      <w:r w:rsidR="00CA74B4">
        <w:rPr>
          <w:rFonts w:ascii="Calibri" w:eastAsia="Calibri" w:hAnsi="Calibri" w:cs="Calibri"/>
          <w:b/>
          <w:sz w:val="22"/>
          <w:szCs w:val="22"/>
          <w:lang w:eastAsia="en-US"/>
        </w:rPr>
        <w:t>Irving, TX</w:t>
      </w:r>
    </w:p>
    <w:p w14:paraId="0469276C" w14:textId="77777777" w:rsidR="0088421C" w:rsidRPr="00DF56DA" w:rsidRDefault="0088421C" w:rsidP="00CC649F">
      <w:pPr>
        <w:pStyle w:val="HTMLPreformatted"/>
        <w:widowControl w:val="0"/>
        <w:pBdr>
          <w:bottom w:val="single" w:sz="6" w:space="1" w:color="000000"/>
        </w:pBdr>
        <w:jc w:val="both"/>
        <w:rPr>
          <w:rFonts w:ascii="Calibri" w:eastAsia="Calibri" w:hAnsi="Calibri" w:cs="Calibri"/>
          <w:b/>
          <w:sz w:val="22"/>
          <w:szCs w:val="22"/>
          <w:lang w:eastAsia="en-US"/>
        </w:rPr>
      </w:pPr>
      <w:r w:rsidRPr="00DF56DA">
        <w:rPr>
          <w:rFonts w:ascii="Calibri" w:eastAsia="Calibri" w:hAnsi="Calibri" w:cs="Calibri"/>
          <w:b/>
          <w:sz w:val="22"/>
          <w:szCs w:val="22"/>
          <w:lang w:eastAsia="en-US"/>
        </w:rPr>
        <w:t xml:space="preserve">Duration:      </w:t>
      </w:r>
      <w:r w:rsidR="00680874">
        <w:rPr>
          <w:rFonts w:ascii="Calibri" w:eastAsia="Calibri" w:hAnsi="Calibri" w:cs="Calibri"/>
          <w:b/>
          <w:sz w:val="22"/>
          <w:szCs w:val="22"/>
          <w:lang w:eastAsia="en-US"/>
        </w:rPr>
        <w:t>Oct 2010</w:t>
      </w:r>
      <w:r w:rsidRPr="00DF56DA">
        <w:rPr>
          <w:rFonts w:ascii="Calibri" w:eastAsia="Calibri" w:hAnsi="Calibri" w:cs="Calibri"/>
          <w:b/>
          <w:sz w:val="22"/>
          <w:szCs w:val="22"/>
          <w:lang w:eastAsia="en-US"/>
        </w:rPr>
        <w:t xml:space="preserve"> to </w:t>
      </w:r>
      <w:r w:rsidR="00CA74B4">
        <w:rPr>
          <w:rFonts w:ascii="Calibri" w:eastAsia="Calibri" w:hAnsi="Calibri" w:cs="Calibri"/>
          <w:b/>
          <w:sz w:val="22"/>
          <w:szCs w:val="22"/>
          <w:lang w:eastAsia="en-US"/>
        </w:rPr>
        <w:t>Jul 2016</w:t>
      </w:r>
    </w:p>
    <w:p w14:paraId="492D1B53" w14:textId="77777777" w:rsidR="000E0E2B" w:rsidRPr="00DF56DA" w:rsidRDefault="0016638C" w:rsidP="00CC649F">
      <w:pPr>
        <w:jc w:val="both"/>
        <w:rPr>
          <w:rFonts w:ascii="Calibri" w:eastAsia="Calibri" w:hAnsi="Calibri"/>
          <w:b/>
          <w:sz w:val="22"/>
          <w:szCs w:val="22"/>
          <w:lang w:val="en-GB" w:eastAsia="x-none"/>
        </w:rPr>
      </w:pPr>
      <w:r w:rsidRPr="00DF56DA">
        <w:rPr>
          <w:rFonts w:ascii="Calibri" w:eastAsia="Calibri" w:hAnsi="Calibri"/>
          <w:b/>
          <w:sz w:val="22"/>
          <w:szCs w:val="22"/>
          <w:lang w:val="x-none" w:eastAsia="x-none"/>
        </w:rPr>
        <w:t>Project Description</w:t>
      </w:r>
      <w:r w:rsidRPr="00DF56DA">
        <w:rPr>
          <w:rFonts w:ascii="Calibri" w:eastAsia="Calibri" w:hAnsi="Calibri"/>
          <w:b/>
          <w:sz w:val="22"/>
          <w:szCs w:val="22"/>
          <w:lang w:val="en-GB" w:eastAsia="x-none"/>
        </w:rPr>
        <w:t>:</w:t>
      </w:r>
    </w:p>
    <w:p w14:paraId="2A0EE523" w14:textId="77777777" w:rsidR="00CA74B4" w:rsidRDefault="0016638C" w:rsidP="00CA74B4">
      <w:pPr>
        <w:pStyle w:val="Heading4"/>
        <w:ind w:left="0" w:firstLine="0"/>
      </w:pPr>
      <w:r w:rsidRPr="00DF56DA">
        <w:rPr>
          <w:rFonts w:ascii="Calibri" w:eastAsia="Calibri" w:hAnsi="Calibri"/>
          <w:sz w:val="22"/>
          <w:szCs w:val="22"/>
          <w:lang w:val="x-none" w:eastAsia="x-none"/>
        </w:rPr>
        <w:t xml:space="preserve"> </w:t>
      </w:r>
      <w:r w:rsidR="00CA74B4">
        <w:rPr>
          <w:rFonts w:ascii="Verdana" w:hAnsi="Verdana" w:cs="Verdana"/>
        </w:rPr>
        <w:t xml:space="preserve">Citi Symphony was a </w:t>
      </w:r>
      <w:proofErr w:type="spellStart"/>
      <w:r w:rsidR="00CA74B4">
        <w:rPr>
          <w:rFonts w:ascii="Verdana" w:hAnsi="Verdana" w:cs="Verdana"/>
        </w:rPr>
        <w:t>Chordiant</w:t>
      </w:r>
      <w:proofErr w:type="spellEnd"/>
      <w:r w:rsidR="00CA74B4">
        <w:rPr>
          <w:rFonts w:ascii="Verdana" w:hAnsi="Verdana" w:cs="Verdana"/>
        </w:rPr>
        <w:t xml:space="preserve">-based application that replaced the existing Citi legacy system for loan application management within the United States of America. Symphony application is deployed on </w:t>
      </w:r>
      <w:proofErr w:type="spellStart"/>
      <w:r w:rsidR="00CA74B4">
        <w:rPr>
          <w:rFonts w:ascii="Verdana" w:hAnsi="Verdana" w:cs="Verdana"/>
        </w:rPr>
        <w:t>Websphere</w:t>
      </w:r>
      <w:proofErr w:type="spellEnd"/>
      <w:r w:rsidR="00CA74B4">
        <w:rPr>
          <w:rFonts w:ascii="Verdana" w:hAnsi="Verdana" w:cs="Verdana"/>
        </w:rPr>
        <w:t xml:space="preserve"> application </w:t>
      </w:r>
      <w:proofErr w:type="spellStart"/>
      <w:r w:rsidR="00CA74B4">
        <w:rPr>
          <w:rFonts w:ascii="Verdana" w:hAnsi="Verdana" w:cs="Verdana"/>
        </w:rPr>
        <w:t>server.The</w:t>
      </w:r>
      <w:proofErr w:type="spellEnd"/>
      <w:r w:rsidR="00CA74B4">
        <w:rPr>
          <w:rFonts w:ascii="Verdana" w:hAnsi="Verdana" w:cs="Verdana"/>
        </w:rPr>
        <w:t xml:space="preserve"> application was developed using JSF and Hibernate on the </w:t>
      </w:r>
      <w:proofErr w:type="spellStart"/>
      <w:r w:rsidR="00CA74B4">
        <w:rPr>
          <w:rFonts w:ascii="Verdana" w:hAnsi="Verdana" w:cs="Verdana"/>
        </w:rPr>
        <w:t>Chordiant</w:t>
      </w:r>
      <w:proofErr w:type="spellEnd"/>
      <w:r w:rsidR="00CA74B4">
        <w:rPr>
          <w:rFonts w:ascii="Verdana" w:hAnsi="Verdana" w:cs="Verdana"/>
        </w:rPr>
        <w:t xml:space="preserve"> framework to include loan application management capabilities. Tibco ESB was used for interacting with different existing Citi systems and Agile was executed as the SDLC methodology.</w:t>
      </w:r>
    </w:p>
    <w:p w14:paraId="3656B9AB" w14:textId="77777777" w:rsidR="00CA74B4" w:rsidRDefault="00CA74B4" w:rsidP="00CA74B4"/>
    <w:p w14:paraId="18D60308" w14:textId="77777777" w:rsidR="0088421C" w:rsidRPr="00DF56DA" w:rsidRDefault="0088421C" w:rsidP="00CA74B4">
      <w:pPr>
        <w:jc w:val="both"/>
        <w:rPr>
          <w:rFonts w:ascii="Calibri" w:hAnsi="Calibri"/>
          <w:bCs/>
          <w:sz w:val="22"/>
          <w:szCs w:val="22"/>
        </w:rPr>
      </w:pPr>
      <w:r w:rsidRPr="00DF56DA">
        <w:rPr>
          <w:rFonts w:ascii="Calibri" w:hAnsi="Calibri"/>
          <w:bCs/>
          <w:sz w:val="22"/>
          <w:szCs w:val="22"/>
        </w:rPr>
        <w:t xml:space="preserve">Roles and Responsibilities: </w:t>
      </w:r>
    </w:p>
    <w:p w14:paraId="0865AC32" w14:textId="77777777" w:rsidR="00C42084" w:rsidRDefault="00F74FF6" w:rsidP="00CA74B4">
      <w:pPr>
        <w:numPr>
          <w:ilvl w:val="0"/>
          <w:numId w:val="8"/>
        </w:numPr>
        <w:tabs>
          <w:tab w:val="clear" w:pos="360"/>
          <w:tab w:val="num" w:pos="720"/>
        </w:tabs>
        <w:spacing w:after="0" w:line="240" w:lineRule="auto"/>
        <w:ind w:left="720"/>
        <w:rPr>
          <w:rFonts w:ascii="Verdana" w:hAnsi="Verdana" w:cs="Verdana"/>
        </w:rPr>
      </w:pPr>
      <w:r w:rsidRPr="00F74FF6">
        <w:rPr>
          <w:rFonts w:ascii="Verdana" w:hAnsi="Verdana" w:cs="Verdana"/>
        </w:rPr>
        <w:t>Worked in all phases of Development, Integration, Testing and support for this application.</w:t>
      </w:r>
    </w:p>
    <w:p w14:paraId="331E4D3E" w14:textId="4F16B757" w:rsidR="00CA74B4" w:rsidRDefault="00C42084" w:rsidP="00CA74B4">
      <w:pPr>
        <w:numPr>
          <w:ilvl w:val="0"/>
          <w:numId w:val="8"/>
        </w:numPr>
        <w:tabs>
          <w:tab w:val="clear" w:pos="360"/>
          <w:tab w:val="num" w:pos="720"/>
        </w:tabs>
        <w:spacing w:after="0" w:line="240" w:lineRule="auto"/>
        <w:ind w:left="720"/>
        <w:rPr>
          <w:rFonts w:ascii="Verdana" w:hAnsi="Verdana" w:cs="Verdana"/>
        </w:rPr>
      </w:pPr>
      <w:r>
        <w:rPr>
          <w:rFonts w:ascii="Verdana" w:hAnsi="Verdana" w:cs="Verdana"/>
        </w:rPr>
        <w:t>Implemented Loan Booking application tool built</w:t>
      </w:r>
      <w:r w:rsidR="00CA74B4" w:rsidRPr="00792DD1">
        <w:rPr>
          <w:rFonts w:ascii="Verdana" w:hAnsi="Verdana" w:cs="Verdana"/>
        </w:rPr>
        <w:t xml:space="preserve"> on Java , J2EE for developing Web and Distributed Applications by using J</w:t>
      </w:r>
      <w:r w:rsidR="00CA74B4">
        <w:rPr>
          <w:rFonts w:ascii="Verdana" w:hAnsi="Verdana" w:cs="Verdana"/>
        </w:rPr>
        <w:t>SF, Hibernate and JNDI</w:t>
      </w:r>
    </w:p>
    <w:p w14:paraId="2584591F" w14:textId="77777777" w:rsidR="00213C7C" w:rsidRPr="00792DD1" w:rsidRDefault="00213C7C" w:rsidP="00CA74B4">
      <w:pPr>
        <w:numPr>
          <w:ilvl w:val="0"/>
          <w:numId w:val="8"/>
        </w:numPr>
        <w:tabs>
          <w:tab w:val="clear" w:pos="360"/>
          <w:tab w:val="num" w:pos="720"/>
        </w:tabs>
        <w:spacing w:after="0" w:line="240" w:lineRule="auto"/>
        <w:ind w:left="720"/>
        <w:rPr>
          <w:rFonts w:ascii="Verdana" w:hAnsi="Verdana" w:cs="Verdana"/>
        </w:rPr>
      </w:pPr>
      <w:r>
        <w:rPr>
          <w:rFonts w:ascii="Verdana" w:hAnsi="Verdana" w:cs="Verdana"/>
        </w:rPr>
        <w:t>Strong experience with PL/SQL</w:t>
      </w:r>
    </w:p>
    <w:p w14:paraId="7CDC58B6" w14:textId="77777777" w:rsidR="00CA74B4" w:rsidRDefault="00CA74B4" w:rsidP="00CA74B4">
      <w:pPr>
        <w:numPr>
          <w:ilvl w:val="0"/>
          <w:numId w:val="8"/>
        </w:numPr>
        <w:tabs>
          <w:tab w:val="clear" w:pos="360"/>
          <w:tab w:val="num" w:pos="720"/>
        </w:tabs>
        <w:spacing w:after="0" w:line="240" w:lineRule="auto"/>
        <w:ind w:left="720"/>
        <w:rPr>
          <w:rFonts w:ascii="Verdana" w:hAnsi="Verdana" w:cs="Verdana"/>
        </w:rPr>
      </w:pPr>
      <w:r w:rsidRPr="00792DD1">
        <w:rPr>
          <w:rFonts w:ascii="Verdana" w:hAnsi="Verdana" w:cs="Verdana"/>
        </w:rPr>
        <w:t xml:space="preserve"> Experience in using the Object Relational Mapping tool Hibernate</w:t>
      </w:r>
    </w:p>
    <w:p w14:paraId="6B808C3B" w14:textId="77777777" w:rsidR="00CA74B4" w:rsidRDefault="00CA74B4" w:rsidP="00CA74B4">
      <w:pPr>
        <w:numPr>
          <w:ilvl w:val="0"/>
          <w:numId w:val="8"/>
        </w:numPr>
        <w:tabs>
          <w:tab w:val="clear" w:pos="360"/>
          <w:tab w:val="num" w:pos="720"/>
        </w:tabs>
        <w:spacing w:after="0" w:line="240" w:lineRule="auto"/>
        <w:ind w:left="720"/>
        <w:rPr>
          <w:rFonts w:ascii="Verdana" w:hAnsi="Verdana" w:cs="Verdana"/>
        </w:rPr>
      </w:pPr>
      <w:r>
        <w:rPr>
          <w:rFonts w:ascii="Verdana" w:hAnsi="Verdana" w:cs="Verdana"/>
        </w:rPr>
        <w:t>Strong experience in working with ESB components like Tibco, shared services and other third party components.</w:t>
      </w:r>
    </w:p>
    <w:p w14:paraId="12427B67" w14:textId="77777777" w:rsidR="00CA74B4" w:rsidRDefault="00CA74B4" w:rsidP="00CA74B4">
      <w:pPr>
        <w:numPr>
          <w:ilvl w:val="0"/>
          <w:numId w:val="8"/>
        </w:numPr>
        <w:tabs>
          <w:tab w:val="clear" w:pos="360"/>
          <w:tab w:val="num" w:pos="720"/>
        </w:tabs>
        <w:spacing w:after="0" w:line="240" w:lineRule="auto"/>
        <w:ind w:left="720"/>
        <w:rPr>
          <w:rFonts w:ascii="Verdana" w:hAnsi="Verdana" w:cs="Verdana"/>
        </w:rPr>
      </w:pPr>
      <w:r w:rsidRPr="00792DD1">
        <w:rPr>
          <w:rFonts w:ascii="Verdana" w:hAnsi="Verdana" w:cs="Verdana"/>
        </w:rPr>
        <w:t>Migrated from Web sphere server version 6 to 8</w:t>
      </w:r>
      <w:r>
        <w:rPr>
          <w:rFonts w:ascii="Verdana" w:hAnsi="Verdana" w:cs="Verdana"/>
        </w:rPr>
        <w:t>.5</w:t>
      </w:r>
    </w:p>
    <w:p w14:paraId="75AEB0BA" w14:textId="77777777" w:rsidR="00CA74B4" w:rsidRPr="00792DD1" w:rsidRDefault="00CA74B4" w:rsidP="00CA74B4">
      <w:pPr>
        <w:numPr>
          <w:ilvl w:val="0"/>
          <w:numId w:val="8"/>
        </w:numPr>
        <w:tabs>
          <w:tab w:val="clear" w:pos="360"/>
          <w:tab w:val="num" w:pos="720"/>
        </w:tabs>
        <w:spacing w:after="0" w:line="240" w:lineRule="auto"/>
        <w:ind w:left="720"/>
        <w:rPr>
          <w:rFonts w:ascii="Verdana" w:hAnsi="Verdana" w:cs="Verdana"/>
          <w:bCs/>
        </w:rPr>
      </w:pPr>
      <w:r w:rsidRPr="00792DD1">
        <w:rPr>
          <w:rFonts w:ascii="Verdana" w:hAnsi="Verdana" w:cs="Verdana"/>
          <w:bCs/>
        </w:rPr>
        <w:t xml:space="preserve">Used </w:t>
      </w:r>
      <w:r>
        <w:rPr>
          <w:rFonts w:ascii="Verdana" w:hAnsi="Verdana" w:cs="Verdana"/>
          <w:bCs/>
        </w:rPr>
        <w:t>ClearCase</w:t>
      </w:r>
      <w:r w:rsidRPr="00792DD1">
        <w:rPr>
          <w:rFonts w:ascii="Verdana" w:hAnsi="Verdana" w:cs="Verdana"/>
          <w:bCs/>
        </w:rPr>
        <w:t xml:space="preserve"> for code repository and as version control mechanism.</w:t>
      </w:r>
    </w:p>
    <w:p w14:paraId="45FB0818" w14:textId="77777777" w:rsidR="00E848F5" w:rsidRDefault="00E848F5" w:rsidP="00CC649F">
      <w:pPr>
        <w:jc w:val="both"/>
        <w:rPr>
          <w:rFonts w:ascii="Calibri" w:eastAsia="Calibri" w:hAnsi="Calibri"/>
          <w:b/>
          <w:sz w:val="22"/>
          <w:szCs w:val="22"/>
          <w:lang w:eastAsia="x-none"/>
        </w:rPr>
      </w:pPr>
    </w:p>
    <w:p w14:paraId="20234B85" w14:textId="0D51F835" w:rsidR="0088421C" w:rsidRPr="00DF56DA" w:rsidRDefault="0088421C" w:rsidP="00CA74B4">
      <w:pPr>
        <w:jc w:val="both"/>
        <w:rPr>
          <w:rFonts w:ascii="Calibri" w:eastAsia="Calibri" w:hAnsi="Calibri"/>
          <w:sz w:val="22"/>
          <w:szCs w:val="22"/>
          <w:lang w:val="en-GB" w:eastAsia="x-none"/>
        </w:rPr>
      </w:pPr>
      <w:r w:rsidRPr="00DF56DA">
        <w:rPr>
          <w:rFonts w:ascii="Calibri" w:eastAsia="Calibri" w:hAnsi="Calibri"/>
          <w:b/>
          <w:sz w:val="22"/>
          <w:szCs w:val="22"/>
          <w:lang w:val="x-none" w:eastAsia="x-none"/>
        </w:rPr>
        <w:t>Environment</w:t>
      </w:r>
      <w:r w:rsidRPr="00DF56DA">
        <w:rPr>
          <w:rFonts w:ascii="Calibri" w:eastAsia="Calibri" w:hAnsi="Calibri"/>
          <w:sz w:val="22"/>
          <w:szCs w:val="22"/>
          <w:lang w:val="x-none" w:eastAsia="x-none"/>
        </w:rPr>
        <w:t xml:space="preserve">:  </w:t>
      </w:r>
      <w:r w:rsidRPr="00DF56DA">
        <w:rPr>
          <w:rFonts w:ascii="Calibri" w:eastAsia="Calibri" w:hAnsi="Calibri"/>
          <w:b/>
          <w:sz w:val="22"/>
          <w:szCs w:val="22"/>
          <w:lang w:val="x-none" w:eastAsia="x-none"/>
        </w:rPr>
        <w:t xml:space="preserve">Core Java, </w:t>
      </w:r>
      <w:proofErr w:type="spellStart"/>
      <w:r w:rsidR="00CA74B4" w:rsidRPr="00EF4FAE">
        <w:rPr>
          <w:rFonts w:ascii="Verdana" w:hAnsi="Verdana" w:cs="Verdana"/>
        </w:rPr>
        <w:t>Websphere</w:t>
      </w:r>
      <w:proofErr w:type="spellEnd"/>
      <w:r w:rsidR="00CA74B4" w:rsidRPr="00EF4FAE">
        <w:rPr>
          <w:rFonts w:ascii="Verdana" w:hAnsi="Verdana" w:cs="Verdana"/>
        </w:rPr>
        <w:t xml:space="preserve"> server</w:t>
      </w:r>
      <w:r w:rsidR="00CA74B4">
        <w:rPr>
          <w:rFonts w:ascii="Verdana" w:hAnsi="Verdana" w:cs="Verdana"/>
          <w:b/>
          <w:bCs/>
        </w:rPr>
        <w:t xml:space="preserve">, </w:t>
      </w:r>
      <w:proofErr w:type="spellStart"/>
      <w:r w:rsidR="00CA74B4">
        <w:rPr>
          <w:rFonts w:ascii="Verdana" w:hAnsi="Verdana" w:cs="Verdana"/>
        </w:rPr>
        <w:t>Chordiant,JSF</w:t>
      </w:r>
      <w:proofErr w:type="spellEnd"/>
      <w:r w:rsidR="00CA74B4">
        <w:rPr>
          <w:rFonts w:ascii="Verdana" w:hAnsi="Verdana" w:cs="Verdana"/>
        </w:rPr>
        <w:t xml:space="preserve">, JFP, Hibernate, Restful </w:t>
      </w:r>
      <w:proofErr w:type="spellStart"/>
      <w:r w:rsidR="00CA74B4">
        <w:rPr>
          <w:rFonts w:ascii="Verdana" w:hAnsi="Verdana" w:cs="Verdana"/>
        </w:rPr>
        <w:t>webservices,JavaScript</w:t>
      </w:r>
      <w:proofErr w:type="spellEnd"/>
      <w:r w:rsidR="00CA74B4">
        <w:rPr>
          <w:rFonts w:ascii="Verdana" w:hAnsi="Verdana" w:cs="Verdana"/>
        </w:rPr>
        <w:t xml:space="preserve">, RAD 8.5, PL SQL developer , Oracle 10g, PL SQL Developer, </w:t>
      </w:r>
      <w:proofErr w:type="spellStart"/>
      <w:r w:rsidR="00CA74B4">
        <w:rPr>
          <w:rFonts w:ascii="Verdana" w:hAnsi="Verdana" w:cs="Verdana"/>
        </w:rPr>
        <w:t>Clearcase</w:t>
      </w:r>
      <w:proofErr w:type="spellEnd"/>
      <w:r w:rsidR="00C42084">
        <w:rPr>
          <w:rFonts w:ascii="Verdana" w:hAnsi="Verdana" w:cs="Verdana"/>
        </w:rPr>
        <w:t>.</w:t>
      </w:r>
    </w:p>
    <w:sectPr w:rsidR="0088421C" w:rsidRPr="00DF56DA" w:rsidSect="00D209B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 w:charSpace="409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3CC9260" w14:textId="77777777" w:rsidR="005571AE" w:rsidRDefault="005571AE">
      <w:pPr>
        <w:spacing w:after="0" w:line="240" w:lineRule="auto"/>
      </w:pPr>
      <w:r>
        <w:separator/>
      </w:r>
    </w:p>
  </w:endnote>
  <w:endnote w:type="continuationSeparator" w:id="0">
    <w:p w14:paraId="5545D3A3" w14:textId="77777777" w:rsidR="005571AE" w:rsidRDefault="005571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游ゴシック Light">
    <w:altName w:val="MS Gothic"/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F5C729" w14:textId="77777777" w:rsidR="00407EC2" w:rsidRDefault="00407EC2">
    <w:r>
      <w:rPr>
        <w:vanish/>
      </w:rPr>
      <w:t>ho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E41BFA" w14:textId="77777777" w:rsidR="00407EC2" w:rsidRDefault="00407EC2">
    <w:pPr>
      <w:pStyle w:val="Footer"/>
      <w:jc w:val="right"/>
    </w:pPr>
    <w:r>
      <w:t xml:space="preserve">Page </w:t>
    </w:r>
    <w:r w:rsidR="004A0C97">
      <w:fldChar w:fldCharType="begin"/>
    </w:r>
    <w:r w:rsidR="004A0C97">
      <w:instrText xml:space="preserve"> PAGE </w:instrText>
    </w:r>
    <w:r w:rsidR="004A0C97">
      <w:fldChar w:fldCharType="separate"/>
    </w:r>
    <w:r w:rsidR="00323BA1">
      <w:rPr>
        <w:noProof/>
      </w:rPr>
      <w:t>3</w:t>
    </w:r>
    <w:r w:rsidR="004A0C97"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323BA1">
      <w:rPr>
        <w:noProof/>
      </w:rPr>
      <w:t>4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486C05" w14:textId="77777777" w:rsidR="00223D6A" w:rsidRDefault="00223D6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C86C7D0" w14:textId="77777777" w:rsidR="005571AE" w:rsidRDefault="005571AE">
      <w:pPr>
        <w:spacing w:after="0" w:line="240" w:lineRule="auto"/>
      </w:pPr>
      <w:r>
        <w:separator/>
      </w:r>
    </w:p>
  </w:footnote>
  <w:footnote w:type="continuationSeparator" w:id="0">
    <w:p w14:paraId="3483BAEC" w14:textId="77777777" w:rsidR="005571AE" w:rsidRDefault="005571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7D2F5E" w14:textId="77777777" w:rsidR="006863EA" w:rsidRPr="00DF56DA" w:rsidRDefault="00C14D29" w:rsidP="006863EA">
    <w:pPr>
      <w:spacing w:after="0" w:line="240" w:lineRule="auto"/>
      <w:contextualSpacing/>
      <w:jc w:val="right"/>
      <w:rPr>
        <w:rFonts w:ascii="Calibri" w:hAnsi="Calibri"/>
        <w:b/>
        <w:caps/>
        <w:sz w:val="22"/>
        <w:szCs w:val="22"/>
      </w:rPr>
    </w:pPr>
    <w:r>
      <w:rPr>
        <w:rFonts w:ascii="Calibri" w:hAnsi="Calibri"/>
        <w:b/>
        <w:caps/>
        <w:sz w:val="22"/>
        <w:szCs w:val="22"/>
      </w:rPr>
      <w:t>Rohit wadhwa</w:t>
    </w:r>
  </w:p>
  <w:p w14:paraId="1BDF59DE" w14:textId="77777777" w:rsidR="006863EA" w:rsidRPr="00DF56DA" w:rsidRDefault="006863EA" w:rsidP="006863EA">
    <w:pPr>
      <w:spacing w:after="0" w:line="240" w:lineRule="auto"/>
      <w:contextualSpacing/>
      <w:jc w:val="right"/>
      <w:rPr>
        <w:rFonts w:ascii="Calibri" w:hAnsi="Calibri"/>
        <w:b/>
        <w:caps/>
        <w:sz w:val="22"/>
        <w:szCs w:val="22"/>
      </w:rPr>
    </w:pPr>
    <w:r w:rsidRPr="00DF56DA">
      <w:rPr>
        <w:rFonts w:ascii="Calibri" w:hAnsi="Calibri"/>
        <w:b/>
        <w:caps/>
        <w:sz w:val="22"/>
        <w:szCs w:val="22"/>
      </w:rPr>
      <w:t xml:space="preserve">                                                                                                                                </w:t>
    </w:r>
    <w:r w:rsidR="00C14D29">
      <w:rPr>
        <w:rFonts w:ascii="Calibri" w:hAnsi="Calibri"/>
        <w:b/>
        <w:caps/>
        <w:sz w:val="22"/>
        <w:szCs w:val="22"/>
      </w:rPr>
      <w:t>rohit.wadhwa10787@gmail.com</w:t>
    </w:r>
    <w:r w:rsidRPr="00DF56DA">
      <w:rPr>
        <w:rFonts w:ascii="Calibri" w:hAnsi="Calibri"/>
        <w:b/>
        <w:caps/>
        <w:sz w:val="22"/>
        <w:szCs w:val="22"/>
      </w:rPr>
      <w:t xml:space="preserve">                                      </w:t>
    </w:r>
  </w:p>
  <w:p w14:paraId="53128261" w14:textId="77777777" w:rsidR="00407EC2" w:rsidRPr="00F8565F" w:rsidRDefault="00407EC2" w:rsidP="00F8565F">
    <w:pPr>
      <w:pStyle w:val="Header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5A468A" w14:textId="77777777" w:rsidR="006863EA" w:rsidRPr="006863EA" w:rsidRDefault="00CA74B4" w:rsidP="006863EA">
    <w:pPr>
      <w:spacing w:after="0" w:line="240" w:lineRule="auto"/>
      <w:ind w:left="5760"/>
      <w:contextualSpacing/>
      <w:jc w:val="right"/>
      <w:rPr>
        <w:rFonts w:ascii="Calibri" w:hAnsi="Calibri"/>
        <w:b/>
        <w:caps/>
        <w:sz w:val="22"/>
        <w:szCs w:val="22"/>
      </w:rPr>
    </w:pPr>
    <w:r>
      <w:rPr>
        <w:rFonts w:ascii="Calibri" w:hAnsi="Calibri"/>
        <w:b/>
        <w:caps/>
        <w:sz w:val="22"/>
        <w:szCs w:val="22"/>
      </w:rPr>
      <w:t>Rohit Wadhwa</w:t>
    </w:r>
  </w:p>
  <w:p w14:paraId="6754852D" w14:textId="77777777" w:rsidR="006863EA" w:rsidRDefault="00CA74B4" w:rsidP="006863EA">
    <w:pPr>
      <w:spacing w:after="0" w:line="240" w:lineRule="auto"/>
      <w:contextualSpacing/>
      <w:jc w:val="right"/>
      <w:rPr>
        <w:rFonts w:ascii="Calibri" w:hAnsi="Calibri"/>
        <w:b/>
        <w:caps/>
        <w:sz w:val="22"/>
        <w:szCs w:val="22"/>
      </w:rPr>
    </w:pPr>
    <w:r>
      <w:rPr>
        <w:rFonts w:ascii="Calibri" w:hAnsi="Calibri"/>
        <w:b/>
        <w:caps/>
        <w:sz w:val="22"/>
        <w:szCs w:val="22"/>
      </w:rPr>
      <w:t>rohit.wadhwa10787@gmail.com</w:t>
    </w:r>
  </w:p>
  <w:p w14:paraId="660F183A" w14:textId="77777777" w:rsidR="00223D6A" w:rsidRDefault="00223D6A" w:rsidP="006863EA">
    <w:pPr>
      <w:spacing w:after="0" w:line="240" w:lineRule="auto"/>
      <w:contextualSpacing/>
      <w:jc w:val="right"/>
      <w:rPr>
        <w:rFonts w:ascii="Calibri" w:hAnsi="Calibri"/>
        <w:b/>
        <w:caps/>
        <w:sz w:val="22"/>
        <w:szCs w:val="22"/>
      </w:rPr>
    </w:pPr>
    <w:r>
      <w:rPr>
        <w:rFonts w:ascii="Calibri" w:hAnsi="Calibri"/>
        <w:b/>
        <w:caps/>
        <w:sz w:val="22"/>
        <w:szCs w:val="22"/>
      </w:rPr>
      <w:t>469-258-2344</w:t>
    </w:r>
  </w:p>
  <w:p w14:paraId="3CF2D8B6" w14:textId="77777777" w:rsidR="007C4F86" w:rsidRDefault="007C4F86" w:rsidP="006863EA">
    <w:pPr>
      <w:spacing w:after="0" w:line="240" w:lineRule="auto"/>
      <w:contextualSpacing/>
      <w:jc w:val="right"/>
      <w:rPr>
        <w:rFonts w:ascii="Calibri" w:hAnsi="Calibri"/>
        <w:b/>
        <w:caps/>
        <w:sz w:val="22"/>
        <w:szCs w:val="22"/>
      </w:rPr>
    </w:pPr>
  </w:p>
  <w:p w14:paraId="2882ACAC" w14:textId="77777777" w:rsidR="007C4F86" w:rsidRPr="006863EA" w:rsidRDefault="007C4F86" w:rsidP="006863EA">
    <w:pPr>
      <w:spacing w:after="0" w:line="240" w:lineRule="auto"/>
      <w:contextualSpacing/>
      <w:jc w:val="right"/>
      <w:rPr>
        <w:rFonts w:ascii="Calibri" w:hAnsi="Calibri"/>
        <w:b/>
        <w:caps/>
        <w:sz w:val="22"/>
        <w:szCs w:val="22"/>
      </w:rPr>
    </w:pPr>
    <w:r w:rsidRPr="007C4F86">
      <w:rPr>
        <w:rFonts w:ascii="Calibri" w:hAnsi="Calibri"/>
        <w:b/>
        <w:caps/>
        <w:sz w:val="22"/>
        <w:szCs w:val="22"/>
      </w:rPr>
      <w:t>https://www.linkedin.com/in/rohit-wadhwa-5a304b22/</w:t>
    </w:r>
  </w:p>
  <w:p w14:paraId="0FB78278" w14:textId="77777777" w:rsidR="00F8565F" w:rsidRDefault="00F8565F" w:rsidP="00C7753B">
    <w:pPr>
      <w:pStyle w:val="Header"/>
      <w:jc w:val="center"/>
      <w:rPr>
        <w:rFonts w:ascii="Palatino Linotype" w:hAnsi="Palatino Linotype"/>
        <w:sz w:val="32"/>
        <w:szCs w:val="3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99C43A" w14:textId="77777777" w:rsidR="00223D6A" w:rsidRDefault="00223D6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E"/>
    <w:multiLevelType w:val="singleLevel"/>
    <w:tmpl w:val="F64EBA42"/>
    <w:lvl w:ilvl="0">
      <w:numFmt w:val="decimal"/>
      <w:lvlText w:val="*"/>
      <w:lvlJc w:val="left"/>
    </w:lvl>
  </w:abstractNum>
  <w:abstractNum w:abstractNumId="1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>
    <w:nsid w:val="00000002"/>
    <w:multiLevelType w:val="multilevel"/>
    <w:tmpl w:val="00000002"/>
    <w:name w:val="WWNum1"/>
    <w:lvl w:ilvl="0">
      <w:start w:val="1"/>
      <w:numFmt w:val="bullet"/>
      <w:lvlText w:val=""/>
      <w:lvlJc w:val="left"/>
      <w:pPr>
        <w:tabs>
          <w:tab w:val="num" w:pos="450"/>
        </w:tabs>
        <w:ind w:left="450" w:hanging="360"/>
      </w:pPr>
      <w:rPr>
        <w:rFonts w:ascii="Wingdings" w:hAnsi="Wingdings"/>
        <w:color w:val="000000"/>
        <w:sz w:val="16"/>
      </w:rPr>
    </w:lvl>
    <w:lvl w:ilvl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/>
      </w:rPr>
    </w:lvl>
  </w:abstractNum>
  <w:abstractNum w:abstractNumId="3">
    <w:nsid w:val="00000003"/>
    <w:multiLevelType w:val="multilevel"/>
    <w:tmpl w:val="00000003"/>
    <w:name w:val="WWNum10"/>
    <w:lvl w:ilvl="0">
      <w:start w:val="1"/>
      <w:numFmt w:val="bullet"/>
      <w:lvlText w:val=""/>
      <w:lvlJc w:val="left"/>
      <w:pPr>
        <w:tabs>
          <w:tab w:val="num" w:pos="0"/>
        </w:tabs>
        <w:ind w:left="360" w:hanging="360"/>
      </w:pPr>
      <w:rPr>
        <w:rFonts w:ascii="Wingdings" w:hAnsi="Wingdings"/>
        <w:color w:val="000000"/>
        <w:sz w:val="18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4">
    <w:nsid w:val="00000004"/>
    <w:multiLevelType w:val="multilevel"/>
    <w:tmpl w:val="00000004"/>
    <w:name w:val="WWNum12"/>
    <w:lvl w:ilvl="0">
      <w:start w:val="1"/>
      <w:numFmt w:val="bullet"/>
      <w:lvlText w:val=""/>
      <w:lvlJc w:val="left"/>
      <w:pPr>
        <w:tabs>
          <w:tab w:val="num" w:pos="400"/>
        </w:tabs>
        <w:ind w:left="400" w:hanging="400"/>
      </w:pPr>
      <w:rPr>
        <w:rFonts w:ascii="Wingdings" w:hAnsi="Wingdings"/>
        <w:color w:val="000000"/>
        <w:sz w:val="18"/>
        <w:szCs w:val="16"/>
      </w:rPr>
    </w:lvl>
    <w:lvl w:ilvl="1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/>
      </w:rPr>
    </w:lvl>
    <w:lvl w:ilvl="2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/>
      </w:rPr>
    </w:lvl>
    <w:lvl w:ilvl="3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/>
      </w:rPr>
    </w:lvl>
    <w:lvl w:ilvl="4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/>
      </w:rPr>
    </w:lvl>
    <w:lvl w:ilvl="5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/>
      </w:rPr>
    </w:lvl>
    <w:lvl w:ilvl="6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/>
      </w:rPr>
    </w:lvl>
    <w:lvl w:ilvl="7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/>
      </w:rPr>
    </w:lvl>
  </w:abstractNum>
  <w:abstractNum w:abstractNumId="5">
    <w:nsid w:val="00000005"/>
    <w:multiLevelType w:val="multilevel"/>
    <w:tmpl w:val="00000005"/>
    <w:name w:val="WWNum1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6"/>
    <w:multiLevelType w:val="multilevel"/>
    <w:tmpl w:val="00000006"/>
    <w:name w:val="WWNum19"/>
    <w:lvl w:ilvl="0">
      <w:start w:val="1"/>
      <w:numFmt w:val="bullet"/>
      <w:lvlText w:val=""/>
      <w:lvlJc w:val="left"/>
      <w:pPr>
        <w:tabs>
          <w:tab w:val="num" w:pos="400"/>
        </w:tabs>
        <w:ind w:left="400" w:hanging="400"/>
      </w:pPr>
      <w:rPr>
        <w:rFonts w:ascii="Wingdings" w:hAnsi="Wingdings"/>
        <w:color w:val="000000"/>
        <w:sz w:val="1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7"/>
    <w:multiLevelType w:val="multilevel"/>
    <w:tmpl w:val="00000007"/>
    <w:name w:val="WWNum20"/>
    <w:lvl w:ilvl="0">
      <w:start w:val="1"/>
      <w:numFmt w:val="decimal"/>
      <w:lvlText w:val="%1*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nsid w:val="00000008"/>
    <w:multiLevelType w:val="multilevel"/>
    <w:tmpl w:val="00000008"/>
    <w:name w:val="WWNum2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9">
    <w:nsid w:val="00000009"/>
    <w:multiLevelType w:val="multilevel"/>
    <w:tmpl w:val="00000009"/>
    <w:name w:val="WWNum2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/>
      </w:rPr>
    </w:lvl>
  </w:abstractNum>
  <w:abstractNum w:abstractNumId="10">
    <w:nsid w:val="036D1E31"/>
    <w:multiLevelType w:val="hybridMultilevel"/>
    <w:tmpl w:val="98A8DD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12823F89"/>
    <w:multiLevelType w:val="hybridMultilevel"/>
    <w:tmpl w:val="61C64FCC"/>
    <w:lvl w:ilvl="0" w:tplc="FFFFFFFF">
      <w:start w:val="1"/>
      <w:numFmt w:val="bullet"/>
      <w:lvlText w:val=""/>
      <w:lvlJc w:val="left"/>
      <w:pPr>
        <w:tabs>
          <w:tab w:val="num" w:pos="864"/>
        </w:tabs>
        <w:ind w:left="864" w:hanging="432"/>
      </w:pPr>
      <w:rPr>
        <w:rFonts w:ascii="Symbol" w:hAnsi="Symbol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6B47F96"/>
    <w:multiLevelType w:val="hybridMultilevel"/>
    <w:tmpl w:val="F292850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13">
    <w:nsid w:val="28EC1CFE"/>
    <w:multiLevelType w:val="hybridMultilevel"/>
    <w:tmpl w:val="FDAC79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3AB770C"/>
    <w:multiLevelType w:val="singleLevel"/>
    <w:tmpl w:val="43B26F2C"/>
    <w:lvl w:ilvl="0">
      <w:start w:val="1"/>
      <w:numFmt w:val="bullet"/>
      <w:pStyle w:val="res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>
    <w:nsid w:val="36C023AE"/>
    <w:multiLevelType w:val="hybridMultilevel"/>
    <w:tmpl w:val="210AE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232BDD"/>
    <w:multiLevelType w:val="hybridMultilevel"/>
    <w:tmpl w:val="E79A8F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3D5B13D9"/>
    <w:multiLevelType w:val="multilevel"/>
    <w:tmpl w:val="262CAE74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>
    <w:nsid w:val="4FF821F0"/>
    <w:multiLevelType w:val="hybridMultilevel"/>
    <w:tmpl w:val="50AC5DE2"/>
    <w:lvl w:ilvl="0" w:tplc="35DE0C72">
      <w:start w:val="1"/>
      <w:numFmt w:val="bullet"/>
      <w:pStyle w:val="Bullet"/>
      <w:lvlText w:val="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color w:val="0076A2"/>
        <w:sz w:val="18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>
    <w:nsid w:val="534F3562"/>
    <w:multiLevelType w:val="hybridMultilevel"/>
    <w:tmpl w:val="5D529500"/>
    <w:lvl w:ilvl="0" w:tplc="0409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754ECD"/>
    <w:multiLevelType w:val="multilevel"/>
    <w:tmpl w:val="CD164A7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61C101A3"/>
    <w:multiLevelType w:val="hybridMultilevel"/>
    <w:tmpl w:val="154AF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50540F1"/>
    <w:multiLevelType w:val="hybridMultilevel"/>
    <w:tmpl w:val="54000A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65F70146"/>
    <w:multiLevelType w:val="hybridMultilevel"/>
    <w:tmpl w:val="12FA640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>
    <w:nsid w:val="6BC3570C"/>
    <w:multiLevelType w:val="hybridMultilevel"/>
    <w:tmpl w:val="65EA3A9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E7B2BC1"/>
    <w:multiLevelType w:val="hybridMultilevel"/>
    <w:tmpl w:val="7D72DC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7F6B719A"/>
    <w:multiLevelType w:val="hybridMultilevel"/>
    <w:tmpl w:val="CB02C9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9"/>
  </w:num>
  <w:num w:numId="11">
    <w:abstractNumId w:val="25"/>
  </w:num>
  <w:num w:numId="12">
    <w:abstractNumId w:val="20"/>
  </w:num>
  <w:num w:numId="13">
    <w:abstractNumId w:val="14"/>
  </w:num>
  <w:num w:numId="14">
    <w:abstractNumId w:val="17"/>
  </w:num>
  <w:num w:numId="15">
    <w:abstractNumId w:val="21"/>
  </w:num>
  <w:num w:numId="16">
    <w:abstractNumId w:val="13"/>
  </w:num>
  <w:num w:numId="17">
    <w:abstractNumId w:val="16"/>
  </w:num>
  <w:num w:numId="18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0" w:firstLine="0"/>
        </w:pPr>
        <w:rPr>
          <w:rFonts w:ascii="Symbol" w:hAnsi="Symbol" w:hint="default"/>
        </w:rPr>
      </w:lvl>
    </w:lvlOverride>
  </w:num>
  <w:num w:numId="19">
    <w:abstractNumId w:val="23"/>
  </w:num>
  <w:num w:numId="20">
    <w:abstractNumId w:val="24"/>
  </w:num>
  <w:num w:numId="21">
    <w:abstractNumId w:val="15"/>
  </w:num>
  <w:num w:numId="22">
    <w:abstractNumId w:val="18"/>
  </w:num>
  <w:num w:numId="23">
    <w:abstractNumId w:val="22"/>
  </w:num>
  <w:num w:numId="24">
    <w:abstractNumId w:val="12"/>
  </w:num>
  <w:num w:numId="25">
    <w:abstractNumId w:val="10"/>
  </w:num>
  <w:num w:numId="26">
    <w:abstractNumId w:val="26"/>
  </w:num>
  <w:num w:numId="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780F"/>
    <w:rsid w:val="00000F57"/>
    <w:rsid w:val="00003677"/>
    <w:rsid w:val="00006E02"/>
    <w:rsid w:val="00012345"/>
    <w:rsid w:val="000140A7"/>
    <w:rsid w:val="0001478B"/>
    <w:rsid w:val="000230F6"/>
    <w:rsid w:val="00025B9E"/>
    <w:rsid w:val="00025EF3"/>
    <w:rsid w:val="000278C7"/>
    <w:rsid w:val="00027D21"/>
    <w:rsid w:val="0003129A"/>
    <w:rsid w:val="0004442C"/>
    <w:rsid w:val="0004566D"/>
    <w:rsid w:val="00045B23"/>
    <w:rsid w:val="0004668C"/>
    <w:rsid w:val="00050239"/>
    <w:rsid w:val="00050DFA"/>
    <w:rsid w:val="0005391E"/>
    <w:rsid w:val="00060CD8"/>
    <w:rsid w:val="00063753"/>
    <w:rsid w:val="00070731"/>
    <w:rsid w:val="0007244C"/>
    <w:rsid w:val="00073919"/>
    <w:rsid w:val="000748E7"/>
    <w:rsid w:val="000807DE"/>
    <w:rsid w:val="00080D86"/>
    <w:rsid w:val="0009545A"/>
    <w:rsid w:val="000A03BA"/>
    <w:rsid w:val="000A3444"/>
    <w:rsid w:val="000A7D05"/>
    <w:rsid w:val="000A7E0C"/>
    <w:rsid w:val="000C1CAA"/>
    <w:rsid w:val="000C2BAE"/>
    <w:rsid w:val="000C3B0E"/>
    <w:rsid w:val="000C443A"/>
    <w:rsid w:val="000D2ABC"/>
    <w:rsid w:val="000E0E2B"/>
    <w:rsid w:val="000E285B"/>
    <w:rsid w:val="000F5262"/>
    <w:rsid w:val="00100F34"/>
    <w:rsid w:val="0010123E"/>
    <w:rsid w:val="00105439"/>
    <w:rsid w:val="00112CE8"/>
    <w:rsid w:val="00114E40"/>
    <w:rsid w:val="001155D6"/>
    <w:rsid w:val="00123490"/>
    <w:rsid w:val="0013717D"/>
    <w:rsid w:val="00141EC4"/>
    <w:rsid w:val="001449E6"/>
    <w:rsid w:val="0014668D"/>
    <w:rsid w:val="00151633"/>
    <w:rsid w:val="001567CC"/>
    <w:rsid w:val="0016638C"/>
    <w:rsid w:val="0016758B"/>
    <w:rsid w:val="00173FA0"/>
    <w:rsid w:val="00180B5D"/>
    <w:rsid w:val="0018198C"/>
    <w:rsid w:val="001823E7"/>
    <w:rsid w:val="00185926"/>
    <w:rsid w:val="00190116"/>
    <w:rsid w:val="001915D5"/>
    <w:rsid w:val="00192B35"/>
    <w:rsid w:val="0019537F"/>
    <w:rsid w:val="001A1055"/>
    <w:rsid w:val="001A5913"/>
    <w:rsid w:val="001A5E99"/>
    <w:rsid w:val="001A7B91"/>
    <w:rsid w:val="001B0EB4"/>
    <w:rsid w:val="001B58E8"/>
    <w:rsid w:val="001C1BAA"/>
    <w:rsid w:val="001C6172"/>
    <w:rsid w:val="001D0AE5"/>
    <w:rsid w:val="001D6EF6"/>
    <w:rsid w:val="001E0635"/>
    <w:rsid w:val="001E5450"/>
    <w:rsid w:val="001E6120"/>
    <w:rsid w:val="001F2099"/>
    <w:rsid w:val="001F3BE9"/>
    <w:rsid w:val="00206005"/>
    <w:rsid w:val="00207EDC"/>
    <w:rsid w:val="00213C7C"/>
    <w:rsid w:val="00214957"/>
    <w:rsid w:val="00214DF7"/>
    <w:rsid w:val="00215968"/>
    <w:rsid w:val="00217383"/>
    <w:rsid w:val="00221A16"/>
    <w:rsid w:val="00223D6A"/>
    <w:rsid w:val="002318CE"/>
    <w:rsid w:val="00233987"/>
    <w:rsid w:val="002437D7"/>
    <w:rsid w:val="00243B74"/>
    <w:rsid w:val="002467B0"/>
    <w:rsid w:val="0025038C"/>
    <w:rsid w:val="00250844"/>
    <w:rsid w:val="00250A8B"/>
    <w:rsid w:val="00253A2C"/>
    <w:rsid w:val="00260DD8"/>
    <w:rsid w:val="00260E53"/>
    <w:rsid w:val="002610C8"/>
    <w:rsid w:val="00261E04"/>
    <w:rsid w:val="002634EE"/>
    <w:rsid w:val="00266D6E"/>
    <w:rsid w:val="002744C6"/>
    <w:rsid w:val="00276151"/>
    <w:rsid w:val="00280CDB"/>
    <w:rsid w:val="0028518C"/>
    <w:rsid w:val="002854EE"/>
    <w:rsid w:val="002A02C0"/>
    <w:rsid w:val="002A0EC6"/>
    <w:rsid w:val="002A41A9"/>
    <w:rsid w:val="002A531D"/>
    <w:rsid w:val="002B1C18"/>
    <w:rsid w:val="002C49EF"/>
    <w:rsid w:val="002C7AB6"/>
    <w:rsid w:val="002D0E84"/>
    <w:rsid w:val="002D18B3"/>
    <w:rsid w:val="002D63BD"/>
    <w:rsid w:val="002F653A"/>
    <w:rsid w:val="00301532"/>
    <w:rsid w:val="00302DCB"/>
    <w:rsid w:val="00303762"/>
    <w:rsid w:val="00305DD2"/>
    <w:rsid w:val="00306AC7"/>
    <w:rsid w:val="00312FAF"/>
    <w:rsid w:val="00314CF8"/>
    <w:rsid w:val="00315288"/>
    <w:rsid w:val="00315C89"/>
    <w:rsid w:val="00315DB4"/>
    <w:rsid w:val="00323BA1"/>
    <w:rsid w:val="00324737"/>
    <w:rsid w:val="003257EE"/>
    <w:rsid w:val="00330B1C"/>
    <w:rsid w:val="003324DC"/>
    <w:rsid w:val="00333CE3"/>
    <w:rsid w:val="00335276"/>
    <w:rsid w:val="0034150A"/>
    <w:rsid w:val="0034554D"/>
    <w:rsid w:val="003464B9"/>
    <w:rsid w:val="0035280B"/>
    <w:rsid w:val="00355545"/>
    <w:rsid w:val="00362EE6"/>
    <w:rsid w:val="00363C14"/>
    <w:rsid w:val="00367725"/>
    <w:rsid w:val="00367E01"/>
    <w:rsid w:val="003701B6"/>
    <w:rsid w:val="00370E23"/>
    <w:rsid w:val="00374911"/>
    <w:rsid w:val="00392630"/>
    <w:rsid w:val="00394151"/>
    <w:rsid w:val="00394AA4"/>
    <w:rsid w:val="003A5BB8"/>
    <w:rsid w:val="003A60A4"/>
    <w:rsid w:val="003A7A4F"/>
    <w:rsid w:val="003C5108"/>
    <w:rsid w:val="003C74DD"/>
    <w:rsid w:val="003D1C42"/>
    <w:rsid w:val="003E0360"/>
    <w:rsid w:val="003E427A"/>
    <w:rsid w:val="003E5C23"/>
    <w:rsid w:val="003F2389"/>
    <w:rsid w:val="004000E7"/>
    <w:rsid w:val="004002EC"/>
    <w:rsid w:val="00400A0F"/>
    <w:rsid w:val="00406391"/>
    <w:rsid w:val="00407BD7"/>
    <w:rsid w:val="00407EC2"/>
    <w:rsid w:val="0041458F"/>
    <w:rsid w:val="004176E2"/>
    <w:rsid w:val="00420675"/>
    <w:rsid w:val="00426599"/>
    <w:rsid w:val="00431F4D"/>
    <w:rsid w:val="004337A8"/>
    <w:rsid w:val="00435956"/>
    <w:rsid w:val="00435A18"/>
    <w:rsid w:val="00436E36"/>
    <w:rsid w:val="00444B29"/>
    <w:rsid w:val="00445825"/>
    <w:rsid w:val="00450B41"/>
    <w:rsid w:val="0045221A"/>
    <w:rsid w:val="00452F17"/>
    <w:rsid w:val="00460DE0"/>
    <w:rsid w:val="004659D4"/>
    <w:rsid w:val="004665FA"/>
    <w:rsid w:val="00466BCF"/>
    <w:rsid w:val="00467120"/>
    <w:rsid w:val="00474386"/>
    <w:rsid w:val="00475AA2"/>
    <w:rsid w:val="00475C24"/>
    <w:rsid w:val="0047622F"/>
    <w:rsid w:val="00482648"/>
    <w:rsid w:val="004A042D"/>
    <w:rsid w:val="004A0C97"/>
    <w:rsid w:val="004A31CC"/>
    <w:rsid w:val="004A5373"/>
    <w:rsid w:val="004A56FC"/>
    <w:rsid w:val="004B3C3C"/>
    <w:rsid w:val="004C2642"/>
    <w:rsid w:val="004C3B91"/>
    <w:rsid w:val="004C4469"/>
    <w:rsid w:val="004D0C51"/>
    <w:rsid w:val="004D364D"/>
    <w:rsid w:val="004D4D9B"/>
    <w:rsid w:val="004E0162"/>
    <w:rsid w:val="004E4C27"/>
    <w:rsid w:val="004E7A89"/>
    <w:rsid w:val="004F042A"/>
    <w:rsid w:val="004F157E"/>
    <w:rsid w:val="004F21B3"/>
    <w:rsid w:val="004F2DE1"/>
    <w:rsid w:val="004F644E"/>
    <w:rsid w:val="004F788C"/>
    <w:rsid w:val="00501AE8"/>
    <w:rsid w:val="005047B0"/>
    <w:rsid w:val="0051520C"/>
    <w:rsid w:val="0052270F"/>
    <w:rsid w:val="00524ACA"/>
    <w:rsid w:val="0053386A"/>
    <w:rsid w:val="005453E6"/>
    <w:rsid w:val="00552D4F"/>
    <w:rsid w:val="0055360C"/>
    <w:rsid w:val="00554984"/>
    <w:rsid w:val="00555BB8"/>
    <w:rsid w:val="005571AE"/>
    <w:rsid w:val="00563DCF"/>
    <w:rsid w:val="00565D02"/>
    <w:rsid w:val="00571A6C"/>
    <w:rsid w:val="00577E6E"/>
    <w:rsid w:val="005828D1"/>
    <w:rsid w:val="00583D81"/>
    <w:rsid w:val="005872AF"/>
    <w:rsid w:val="005872CD"/>
    <w:rsid w:val="00587BFF"/>
    <w:rsid w:val="00594D60"/>
    <w:rsid w:val="00596B97"/>
    <w:rsid w:val="005A6BDA"/>
    <w:rsid w:val="005B4E96"/>
    <w:rsid w:val="005B7B14"/>
    <w:rsid w:val="005C2826"/>
    <w:rsid w:val="005C6FF4"/>
    <w:rsid w:val="005D1B85"/>
    <w:rsid w:val="005D1BFC"/>
    <w:rsid w:val="005D2A07"/>
    <w:rsid w:val="005E1A49"/>
    <w:rsid w:val="005E4109"/>
    <w:rsid w:val="005F31E2"/>
    <w:rsid w:val="005F7DB2"/>
    <w:rsid w:val="005F7FE9"/>
    <w:rsid w:val="00602787"/>
    <w:rsid w:val="00614D85"/>
    <w:rsid w:val="00616021"/>
    <w:rsid w:val="00616965"/>
    <w:rsid w:val="00627B5F"/>
    <w:rsid w:val="0063253C"/>
    <w:rsid w:val="00634F29"/>
    <w:rsid w:val="00636F81"/>
    <w:rsid w:val="006377B6"/>
    <w:rsid w:val="00643627"/>
    <w:rsid w:val="00644410"/>
    <w:rsid w:val="00644A04"/>
    <w:rsid w:val="006607EE"/>
    <w:rsid w:val="006612FF"/>
    <w:rsid w:val="00661575"/>
    <w:rsid w:val="00671AA0"/>
    <w:rsid w:val="00672D9C"/>
    <w:rsid w:val="00674447"/>
    <w:rsid w:val="00674508"/>
    <w:rsid w:val="006758A1"/>
    <w:rsid w:val="00680874"/>
    <w:rsid w:val="0068186E"/>
    <w:rsid w:val="006838F7"/>
    <w:rsid w:val="00683A6A"/>
    <w:rsid w:val="006863EA"/>
    <w:rsid w:val="006870D5"/>
    <w:rsid w:val="0068780F"/>
    <w:rsid w:val="006959DC"/>
    <w:rsid w:val="0069611A"/>
    <w:rsid w:val="006967D2"/>
    <w:rsid w:val="006A23A6"/>
    <w:rsid w:val="006A4181"/>
    <w:rsid w:val="006A419C"/>
    <w:rsid w:val="006A4F1C"/>
    <w:rsid w:val="006B0FCD"/>
    <w:rsid w:val="006B1F16"/>
    <w:rsid w:val="006B240B"/>
    <w:rsid w:val="006B46F5"/>
    <w:rsid w:val="006B7922"/>
    <w:rsid w:val="006C1BF3"/>
    <w:rsid w:val="006D4A61"/>
    <w:rsid w:val="006D7242"/>
    <w:rsid w:val="006E0411"/>
    <w:rsid w:val="006E41A5"/>
    <w:rsid w:val="006E5BE8"/>
    <w:rsid w:val="006F56F2"/>
    <w:rsid w:val="006F5C24"/>
    <w:rsid w:val="006F7090"/>
    <w:rsid w:val="006F7769"/>
    <w:rsid w:val="00700675"/>
    <w:rsid w:val="00702B6B"/>
    <w:rsid w:val="00715BF1"/>
    <w:rsid w:val="00716487"/>
    <w:rsid w:val="007215D0"/>
    <w:rsid w:val="00723C96"/>
    <w:rsid w:val="00727B00"/>
    <w:rsid w:val="00731D0B"/>
    <w:rsid w:val="00732415"/>
    <w:rsid w:val="00744445"/>
    <w:rsid w:val="00746186"/>
    <w:rsid w:val="0074712F"/>
    <w:rsid w:val="00760A09"/>
    <w:rsid w:val="007703B1"/>
    <w:rsid w:val="007725CC"/>
    <w:rsid w:val="007726E4"/>
    <w:rsid w:val="00773B9F"/>
    <w:rsid w:val="00775FA0"/>
    <w:rsid w:val="0077674E"/>
    <w:rsid w:val="00783877"/>
    <w:rsid w:val="00785BAF"/>
    <w:rsid w:val="007915DA"/>
    <w:rsid w:val="00792210"/>
    <w:rsid w:val="007A6E43"/>
    <w:rsid w:val="007B44FF"/>
    <w:rsid w:val="007B581E"/>
    <w:rsid w:val="007B7809"/>
    <w:rsid w:val="007B7EC6"/>
    <w:rsid w:val="007B7EC9"/>
    <w:rsid w:val="007C0649"/>
    <w:rsid w:val="007C2C7A"/>
    <w:rsid w:val="007C4F86"/>
    <w:rsid w:val="007D7596"/>
    <w:rsid w:val="007E166E"/>
    <w:rsid w:val="007F0561"/>
    <w:rsid w:val="007F18F9"/>
    <w:rsid w:val="007F2E93"/>
    <w:rsid w:val="007F4524"/>
    <w:rsid w:val="007F6BE5"/>
    <w:rsid w:val="007F6EAB"/>
    <w:rsid w:val="00802678"/>
    <w:rsid w:val="00813267"/>
    <w:rsid w:val="00813A64"/>
    <w:rsid w:val="00823076"/>
    <w:rsid w:val="008248FE"/>
    <w:rsid w:val="00824EBD"/>
    <w:rsid w:val="00825683"/>
    <w:rsid w:val="008261D7"/>
    <w:rsid w:val="00826CB4"/>
    <w:rsid w:val="00826D0A"/>
    <w:rsid w:val="0083036E"/>
    <w:rsid w:val="0083201E"/>
    <w:rsid w:val="00843C69"/>
    <w:rsid w:val="008447E9"/>
    <w:rsid w:val="00845A4A"/>
    <w:rsid w:val="008501F7"/>
    <w:rsid w:val="0085381A"/>
    <w:rsid w:val="008545F4"/>
    <w:rsid w:val="00855A1E"/>
    <w:rsid w:val="0086081A"/>
    <w:rsid w:val="00860881"/>
    <w:rsid w:val="0086160E"/>
    <w:rsid w:val="008641C0"/>
    <w:rsid w:val="008719BF"/>
    <w:rsid w:val="0088421C"/>
    <w:rsid w:val="00885537"/>
    <w:rsid w:val="008973EB"/>
    <w:rsid w:val="008A1305"/>
    <w:rsid w:val="008A1BAF"/>
    <w:rsid w:val="008A27C2"/>
    <w:rsid w:val="008B68C2"/>
    <w:rsid w:val="008B7B6B"/>
    <w:rsid w:val="008C0734"/>
    <w:rsid w:val="008C411D"/>
    <w:rsid w:val="008C7EA2"/>
    <w:rsid w:val="008D0C73"/>
    <w:rsid w:val="008E3187"/>
    <w:rsid w:val="008E4BF8"/>
    <w:rsid w:val="008F185B"/>
    <w:rsid w:val="008F21D8"/>
    <w:rsid w:val="008F4261"/>
    <w:rsid w:val="008F53BE"/>
    <w:rsid w:val="00914205"/>
    <w:rsid w:val="00915DA2"/>
    <w:rsid w:val="0091605B"/>
    <w:rsid w:val="00920C12"/>
    <w:rsid w:val="00922721"/>
    <w:rsid w:val="009242B2"/>
    <w:rsid w:val="009262B6"/>
    <w:rsid w:val="0093310D"/>
    <w:rsid w:val="00941E52"/>
    <w:rsid w:val="009429F6"/>
    <w:rsid w:val="009434BF"/>
    <w:rsid w:val="00943F52"/>
    <w:rsid w:val="009441B3"/>
    <w:rsid w:val="009454E2"/>
    <w:rsid w:val="00946B7F"/>
    <w:rsid w:val="00947B78"/>
    <w:rsid w:val="00947BA4"/>
    <w:rsid w:val="009616DC"/>
    <w:rsid w:val="00963268"/>
    <w:rsid w:val="009640C9"/>
    <w:rsid w:val="009658B3"/>
    <w:rsid w:val="00975769"/>
    <w:rsid w:val="00976AFC"/>
    <w:rsid w:val="009801D0"/>
    <w:rsid w:val="00983F4E"/>
    <w:rsid w:val="00987184"/>
    <w:rsid w:val="00994AB2"/>
    <w:rsid w:val="009A01FD"/>
    <w:rsid w:val="009A0BCB"/>
    <w:rsid w:val="009A233A"/>
    <w:rsid w:val="009A240E"/>
    <w:rsid w:val="009A25BC"/>
    <w:rsid w:val="009A2863"/>
    <w:rsid w:val="009A2A60"/>
    <w:rsid w:val="009B1F08"/>
    <w:rsid w:val="009B62B6"/>
    <w:rsid w:val="009C0EA7"/>
    <w:rsid w:val="009C10A8"/>
    <w:rsid w:val="009C3876"/>
    <w:rsid w:val="009D0850"/>
    <w:rsid w:val="009D4D64"/>
    <w:rsid w:val="009D689D"/>
    <w:rsid w:val="009E025F"/>
    <w:rsid w:val="009E33A1"/>
    <w:rsid w:val="009E4C3E"/>
    <w:rsid w:val="009E59B6"/>
    <w:rsid w:val="009F44A4"/>
    <w:rsid w:val="009F4BEC"/>
    <w:rsid w:val="00A03DDE"/>
    <w:rsid w:val="00A04A8F"/>
    <w:rsid w:val="00A04B08"/>
    <w:rsid w:val="00A05136"/>
    <w:rsid w:val="00A05F46"/>
    <w:rsid w:val="00A11AA8"/>
    <w:rsid w:val="00A147BA"/>
    <w:rsid w:val="00A1585F"/>
    <w:rsid w:val="00A24549"/>
    <w:rsid w:val="00A3184E"/>
    <w:rsid w:val="00A354AB"/>
    <w:rsid w:val="00A36DC2"/>
    <w:rsid w:val="00A376E4"/>
    <w:rsid w:val="00A455D2"/>
    <w:rsid w:val="00A47832"/>
    <w:rsid w:val="00A5776B"/>
    <w:rsid w:val="00A63179"/>
    <w:rsid w:val="00A63793"/>
    <w:rsid w:val="00A6421A"/>
    <w:rsid w:val="00A70096"/>
    <w:rsid w:val="00A74C49"/>
    <w:rsid w:val="00A76305"/>
    <w:rsid w:val="00A81909"/>
    <w:rsid w:val="00A82CCD"/>
    <w:rsid w:val="00A85E04"/>
    <w:rsid w:val="00A86428"/>
    <w:rsid w:val="00A915E8"/>
    <w:rsid w:val="00A945E2"/>
    <w:rsid w:val="00A95109"/>
    <w:rsid w:val="00A95D17"/>
    <w:rsid w:val="00AA0A3E"/>
    <w:rsid w:val="00AA231F"/>
    <w:rsid w:val="00AA6371"/>
    <w:rsid w:val="00AB0252"/>
    <w:rsid w:val="00AB22FB"/>
    <w:rsid w:val="00AB28CB"/>
    <w:rsid w:val="00AC7987"/>
    <w:rsid w:val="00AD55A5"/>
    <w:rsid w:val="00AD78DA"/>
    <w:rsid w:val="00AE3145"/>
    <w:rsid w:val="00AF0877"/>
    <w:rsid w:val="00AF3954"/>
    <w:rsid w:val="00AF4030"/>
    <w:rsid w:val="00AF5110"/>
    <w:rsid w:val="00B07174"/>
    <w:rsid w:val="00B07B48"/>
    <w:rsid w:val="00B15501"/>
    <w:rsid w:val="00B17B19"/>
    <w:rsid w:val="00B17FCD"/>
    <w:rsid w:val="00B2674B"/>
    <w:rsid w:val="00B34A2E"/>
    <w:rsid w:val="00B40A4C"/>
    <w:rsid w:val="00B40D1E"/>
    <w:rsid w:val="00B4133C"/>
    <w:rsid w:val="00B42E83"/>
    <w:rsid w:val="00B42FD6"/>
    <w:rsid w:val="00B43CE3"/>
    <w:rsid w:val="00B44A20"/>
    <w:rsid w:val="00B45A99"/>
    <w:rsid w:val="00B47CD7"/>
    <w:rsid w:val="00B51A18"/>
    <w:rsid w:val="00B52000"/>
    <w:rsid w:val="00B53D5E"/>
    <w:rsid w:val="00B54140"/>
    <w:rsid w:val="00B5771F"/>
    <w:rsid w:val="00B6102A"/>
    <w:rsid w:val="00B61447"/>
    <w:rsid w:val="00B62326"/>
    <w:rsid w:val="00B62A94"/>
    <w:rsid w:val="00B664A7"/>
    <w:rsid w:val="00B70DB3"/>
    <w:rsid w:val="00B7511A"/>
    <w:rsid w:val="00B820B8"/>
    <w:rsid w:val="00B84431"/>
    <w:rsid w:val="00B84637"/>
    <w:rsid w:val="00B849CE"/>
    <w:rsid w:val="00B86A3C"/>
    <w:rsid w:val="00B92871"/>
    <w:rsid w:val="00B9615D"/>
    <w:rsid w:val="00BA7023"/>
    <w:rsid w:val="00BA70A8"/>
    <w:rsid w:val="00BB2A36"/>
    <w:rsid w:val="00BB4093"/>
    <w:rsid w:val="00BB5213"/>
    <w:rsid w:val="00BB6A6D"/>
    <w:rsid w:val="00BB6B2C"/>
    <w:rsid w:val="00BC0C23"/>
    <w:rsid w:val="00BC3704"/>
    <w:rsid w:val="00BC38ED"/>
    <w:rsid w:val="00BC7115"/>
    <w:rsid w:val="00BC72DF"/>
    <w:rsid w:val="00BC740C"/>
    <w:rsid w:val="00BD20DD"/>
    <w:rsid w:val="00BE125F"/>
    <w:rsid w:val="00BE150B"/>
    <w:rsid w:val="00BE1B3C"/>
    <w:rsid w:val="00BE2C03"/>
    <w:rsid w:val="00BE3488"/>
    <w:rsid w:val="00BE3A1E"/>
    <w:rsid w:val="00BE59AD"/>
    <w:rsid w:val="00BF4497"/>
    <w:rsid w:val="00BF57D1"/>
    <w:rsid w:val="00BF7D02"/>
    <w:rsid w:val="00C02C62"/>
    <w:rsid w:val="00C14D29"/>
    <w:rsid w:val="00C14FF8"/>
    <w:rsid w:val="00C20BB2"/>
    <w:rsid w:val="00C222A3"/>
    <w:rsid w:val="00C24320"/>
    <w:rsid w:val="00C25AE6"/>
    <w:rsid w:val="00C37658"/>
    <w:rsid w:val="00C42084"/>
    <w:rsid w:val="00C449B2"/>
    <w:rsid w:val="00C4754C"/>
    <w:rsid w:val="00C517D8"/>
    <w:rsid w:val="00C52190"/>
    <w:rsid w:val="00C527F4"/>
    <w:rsid w:val="00C5513B"/>
    <w:rsid w:val="00C56E33"/>
    <w:rsid w:val="00C61EF7"/>
    <w:rsid w:val="00C6306C"/>
    <w:rsid w:val="00C712A7"/>
    <w:rsid w:val="00C719C2"/>
    <w:rsid w:val="00C737AE"/>
    <w:rsid w:val="00C7753B"/>
    <w:rsid w:val="00C80963"/>
    <w:rsid w:val="00C8253C"/>
    <w:rsid w:val="00C84AD2"/>
    <w:rsid w:val="00C86CA8"/>
    <w:rsid w:val="00C8714D"/>
    <w:rsid w:val="00C879FF"/>
    <w:rsid w:val="00CA4BC0"/>
    <w:rsid w:val="00CA74A6"/>
    <w:rsid w:val="00CA74B4"/>
    <w:rsid w:val="00CA7791"/>
    <w:rsid w:val="00CB2607"/>
    <w:rsid w:val="00CB3AB5"/>
    <w:rsid w:val="00CB718E"/>
    <w:rsid w:val="00CC078F"/>
    <w:rsid w:val="00CC3113"/>
    <w:rsid w:val="00CC649F"/>
    <w:rsid w:val="00CD21AC"/>
    <w:rsid w:val="00CD2432"/>
    <w:rsid w:val="00CE37A4"/>
    <w:rsid w:val="00CE4A12"/>
    <w:rsid w:val="00CE5139"/>
    <w:rsid w:val="00CE6E1A"/>
    <w:rsid w:val="00CF0F5D"/>
    <w:rsid w:val="00CF38D0"/>
    <w:rsid w:val="00CF5B8B"/>
    <w:rsid w:val="00CF6358"/>
    <w:rsid w:val="00CF7007"/>
    <w:rsid w:val="00D009BB"/>
    <w:rsid w:val="00D064FD"/>
    <w:rsid w:val="00D10EDD"/>
    <w:rsid w:val="00D1521D"/>
    <w:rsid w:val="00D209B3"/>
    <w:rsid w:val="00D20DB1"/>
    <w:rsid w:val="00D2287D"/>
    <w:rsid w:val="00D24132"/>
    <w:rsid w:val="00D3191B"/>
    <w:rsid w:val="00D3332B"/>
    <w:rsid w:val="00D34093"/>
    <w:rsid w:val="00D37B0E"/>
    <w:rsid w:val="00D41E85"/>
    <w:rsid w:val="00D4400B"/>
    <w:rsid w:val="00D44CA8"/>
    <w:rsid w:val="00D520F8"/>
    <w:rsid w:val="00D5700D"/>
    <w:rsid w:val="00D62E36"/>
    <w:rsid w:val="00D631B5"/>
    <w:rsid w:val="00D656C2"/>
    <w:rsid w:val="00D6655B"/>
    <w:rsid w:val="00D67F83"/>
    <w:rsid w:val="00D711E6"/>
    <w:rsid w:val="00D8661B"/>
    <w:rsid w:val="00D87067"/>
    <w:rsid w:val="00D923BE"/>
    <w:rsid w:val="00D928B0"/>
    <w:rsid w:val="00D92B22"/>
    <w:rsid w:val="00D9637F"/>
    <w:rsid w:val="00D96409"/>
    <w:rsid w:val="00D9719F"/>
    <w:rsid w:val="00DA6808"/>
    <w:rsid w:val="00DA74A1"/>
    <w:rsid w:val="00DB00B1"/>
    <w:rsid w:val="00DB5D21"/>
    <w:rsid w:val="00DB69A5"/>
    <w:rsid w:val="00DC2665"/>
    <w:rsid w:val="00DD4C32"/>
    <w:rsid w:val="00DE254A"/>
    <w:rsid w:val="00DE3C47"/>
    <w:rsid w:val="00DE5ABF"/>
    <w:rsid w:val="00DE62AB"/>
    <w:rsid w:val="00DE668C"/>
    <w:rsid w:val="00DF250E"/>
    <w:rsid w:val="00DF56DA"/>
    <w:rsid w:val="00E00BDD"/>
    <w:rsid w:val="00E1146E"/>
    <w:rsid w:val="00E15F5B"/>
    <w:rsid w:val="00E26096"/>
    <w:rsid w:val="00E31407"/>
    <w:rsid w:val="00E32571"/>
    <w:rsid w:val="00E32D1B"/>
    <w:rsid w:val="00E36E5C"/>
    <w:rsid w:val="00E374C8"/>
    <w:rsid w:val="00E54930"/>
    <w:rsid w:val="00E556A0"/>
    <w:rsid w:val="00E55A72"/>
    <w:rsid w:val="00E62038"/>
    <w:rsid w:val="00E63CD0"/>
    <w:rsid w:val="00E66A99"/>
    <w:rsid w:val="00E72D3D"/>
    <w:rsid w:val="00E77DCA"/>
    <w:rsid w:val="00E848F5"/>
    <w:rsid w:val="00E87617"/>
    <w:rsid w:val="00E90955"/>
    <w:rsid w:val="00E92BC7"/>
    <w:rsid w:val="00E93AB5"/>
    <w:rsid w:val="00E97DA6"/>
    <w:rsid w:val="00EA0213"/>
    <w:rsid w:val="00EA1A5A"/>
    <w:rsid w:val="00EA384D"/>
    <w:rsid w:val="00EA43FC"/>
    <w:rsid w:val="00EA4CC1"/>
    <w:rsid w:val="00EA5906"/>
    <w:rsid w:val="00EA6340"/>
    <w:rsid w:val="00EB1C0A"/>
    <w:rsid w:val="00EB6722"/>
    <w:rsid w:val="00EB7074"/>
    <w:rsid w:val="00EB710A"/>
    <w:rsid w:val="00ED106A"/>
    <w:rsid w:val="00ED35B1"/>
    <w:rsid w:val="00ED47A4"/>
    <w:rsid w:val="00ED7F00"/>
    <w:rsid w:val="00EE28BA"/>
    <w:rsid w:val="00EF0D29"/>
    <w:rsid w:val="00EF41CA"/>
    <w:rsid w:val="00F02D0C"/>
    <w:rsid w:val="00F11181"/>
    <w:rsid w:val="00F136E5"/>
    <w:rsid w:val="00F23C3A"/>
    <w:rsid w:val="00F31926"/>
    <w:rsid w:val="00F5204E"/>
    <w:rsid w:val="00F5334A"/>
    <w:rsid w:val="00F61952"/>
    <w:rsid w:val="00F66ECE"/>
    <w:rsid w:val="00F7274C"/>
    <w:rsid w:val="00F72FAE"/>
    <w:rsid w:val="00F74FF6"/>
    <w:rsid w:val="00F74FF8"/>
    <w:rsid w:val="00F80725"/>
    <w:rsid w:val="00F8171C"/>
    <w:rsid w:val="00F82411"/>
    <w:rsid w:val="00F8565F"/>
    <w:rsid w:val="00F93522"/>
    <w:rsid w:val="00F94477"/>
    <w:rsid w:val="00FA0DB8"/>
    <w:rsid w:val="00FA1EE0"/>
    <w:rsid w:val="00FA4811"/>
    <w:rsid w:val="00FA583A"/>
    <w:rsid w:val="00FA712C"/>
    <w:rsid w:val="00FB604C"/>
    <w:rsid w:val="00FC1180"/>
    <w:rsid w:val="00FC12AA"/>
    <w:rsid w:val="00FC54F0"/>
    <w:rsid w:val="00FC7E7E"/>
    <w:rsid w:val="00FD2AB6"/>
    <w:rsid w:val="00FD6ADE"/>
    <w:rsid w:val="00FD6ED4"/>
    <w:rsid w:val="00FD7066"/>
    <w:rsid w:val="00FD7E80"/>
    <w:rsid w:val="00FE0840"/>
    <w:rsid w:val="00FE713C"/>
    <w:rsid w:val="00FF51BF"/>
    <w:rsid w:val="00FF7760"/>
    <w:rsid w:val="1A1BD7F7"/>
    <w:rsid w:val="2FA4B3CE"/>
    <w:rsid w:val="303E91E8"/>
    <w:rsid w:val="3F454884"/>
    <w:rsid w:val="5DA1D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1B4D0F75"/>
  <w15:chartTrackingRefBased/>
  <w15:docId w15:val="{F85E98C1-864B-4278-BD7E-F957DEF57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09B3"/>
    <w:pPr>
      <w:suppressAutoHyphens/>
      <w:spacing w:after="200" w:line="276" w:lineRule="auto"/>
    </w:pPr>
    <w:rPr>
      <w:rFonts w:ascii="Arial" w:eastAsia="Lucida Sans Unicode" w:hAnsi="Arial" w:cs="Calibri"/>
      <w:kern w:val="1"/>
      <w:lang w:eastAsia="ar-SA"/>
    </w:rPr>
  </w:style>
  <w:style w:type="paragraph" w:styleId="Heading2">
    <w:name w:val="heading 2"/>
    <w:basedOn w:val="Normal"/>
    <w:next w:val="BodyText"/>
    <w:qFormat/>
    <w:rsid w:val="00D209B3"/>
    <w:pPr>
      <w:keepNext/>
      <w:numPr>
        <w:ilvl w:val="1"/>
        <w:numId w:val="1"/>
      </w:numPr>
      <w:tabs>
        <w:tab w:val="right" w:pos="1260"/>
        <w:tab w:val="left" w:pos="1440"/>
        <w:tab w:val="right" w:pos="9360"/>
      </w:tabs>
      <w:spacing w:after="0" w:line="240" w:lineRule="atLeast"/>
      <w:ind w:left="-180" w:firstLine="0"/>
      <w:outlineLvl w:val="1"/>
    </w:pPr>
    <w:rPr>
      <w:rFonts w:ascii="Times New Roman" w:eastAsia="Times New Roman" w:hAnsi="Times New Roman" w:cs="Times New Roman"/>
      <w:b/>
      <w:color w:val="000000"/>
      <w:sz w:val="24"/>
      <w:szCs w:val="1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21C"/>
    <w:pPr>
      <w:keepNext/>
      <w:spacing w:before="240" w:after="60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paragraph" w:styleId="Heading4">
    <w:name w:val="heading 4"/>
    <w:basedOn w:val="Normal"/>
    <w:next w:val="BodyText"/>
    <w:qFormat/>
    <w:rsid w:val="00D209B3"/>
    <w:pPr>
      <w:keepNext/>
      <w:numPr>
        <w:ilvl w:val="3"/>
        <w:numId w:val="1"/>
      </w:numPr>
      <w:spacing w:after="0" w:line="100" w:lineRule="atLeast"/>
      <w:outlineLvl w:val="3"/>
    </w:pPr>
    <w:rPr>
      <w:rFonts w:ascii="Times New Roman" w:eastAsia="Times New Roman" w:hAnsi="Times New Roman" w:cs="Times New Roman"/>
      <w:b/>
      <w:bCs/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rsid w:val="00D209B3"/>
    <w:rPr>
      <w:rFonts w:ascii="Times New Roman" w:eastAsia="Times New Roman" w:hAnsi="Times New Roman" w:cs="Times New Roman"/>
      <w:color w:val="00000A"/>
    </w:rPr>
  </w:style>
  <w:style w:type="character" w:customStyle="1" w:styleId="BalloonTextChar">
    <w:name w:val="Balloon Text Char"/>
    <w:rsid w:val="00D209B3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rsid w:val="00D209B3"/>
  </w:style>
  <w:style w:type="character" w:styleId="Hyperlink">
    <w:name w:val="Hyperlink"/>
    <w:rsid w:val="00D209B3"/>
    <w:rPr>
      <w:color w:val="0000FF"/>
      <w:u w:val="single"/>
    </w:rPr>
  </w:style>
  <w:style w:type="character" w:customStyle="1" w:styleId="normalchar">
    <w:name w:val="normal__char"/>
    <w:basedOn w:val="DefaultParagraphFont"/>
    <w:rsid w:val="00D209B3"/>
  </w:style>
  <w:style w:type="character" w:customStyle="1" w:styleId="Heading2Char">
    <w:name w:val="Heading 2 Char"/>
    <w:rsid w:val="00D209B3"/>
    <w:rPr>
      <w:rFonts w:ascii="Times New Roman" w:eastAsia="Times New Roman" w:hAnsi="Times New Roman" w:cs="Times New Roman"/>
      <w:b/>
      <w:color w:val="000000"/>
      <w:sz w:val="24"/>
      <w:szCs w:val="18"/>
    </w:rPr>
  </w:style>
  <w:style w:type="character" w:customStyle="1" w:styleId="Heading4Char">
    <w:name w:val="Heading 4 Char"/>
    <w:rsid w:val="00D209B3"/>
    <w:rPr>
      <w:rFonts w:ascii="Times New Roman" w:eastAsia="Times New Roman" w:hAnsi="Times New Roman" w:cs="Times New Roman"/>
      <w:b/>
      <w:bCs/>
      <w:color w:val="00000A"/>
    </w:rPr>
  </w:style>
  <w:style w:type="character" w:customStyle="1" w:styleId="HTMLPreformattedChar">
    <w:name w:val="HTML Preformatted Char"/>
    <w:uiPriority w:val="99"/>
    <w:rsid w:val="00D209B3"/>
    <w:rPr>
      <w:rFonts w:ascii="Courier New" w:eastAsia="Courier New" w:hAnsi="Courier New" w:cs="Times New Roman"/>
      <w:color w:val="00000A"/>
    </w:rPr>
  </w:style>
  <w:style w:type="character" w:customStyle="1" w:styleId="ListLabel1">
    <w:name w:val="ListLabel 1"/>
    <w:rsid w:val="00D209B3"/>
    <w:rPr>
      <w:color w:val="000000"/>
      <w:sz w:val="16"/>
    </w:rPr>
  </w:style>
  <w:style w:type="character" w:customStyle="1" w:styleId="ListLabel2">
    <w:name w:val="ListLabel 2"/>
    <w:rsid w:val="00D209B3"/>
    <w:rPr>
      <w:rFonts w:cs="Courier New"/>
    </w:rPr>
  </w:style>
  <w:style w:type="character" w:customStyle="1" w:styleId="ListLabel3">
    <w:name w:val="ListLabel 3"/>
    <w:rsid w:val="00D209B3"/>
    <w:rPr>
      <w:sz w:val="16"/>
    </w:rPr>
  </w:style>
  <w:style w:type="character" w:customStyle="1" w:styleId="ListLabel4">
    <w:name w:val="ListLabel 4"/>
    <w:rsid w:val="00D209B3"/>
    <w:rPr>
      <w:color w:val="0000FF"/>
      <w:sz w:val="16"/>
    </w:rPr>
  </w:style>
  <w:style w:type="character" w:customStyle="1" w:styleId="ListLabel5">
    <w:name w:val="ListLabel 5"/>
    <w:rsid w:val="00D209B3"/>
    <w:rPr>
      <w:color w:val="0000FF"/>
      <w:sz w:val="18"/>
    </w:rPr>
  </w:style>
  <w:style w:type="character" w:customStyle="1" w:styleId="ListLabel6">
    <w:name w:val="ListLabel 6"/>
    <w:rsid w:val="00D209B3"/>
    <w:rPr>
      <w:color w:val="000000"/>
      <w:sz w:val="18"/>
    </w:rPr>
  </w:style>
  <w:style w:type="character" w:customStyle="1" w:styleId="ListLabel7">
    <w:name w:val="ListLabel 7"/>
    <w:rsid w:val="00D209B3"/>
    <w:rPr>
      <w:sz w:val="16"/>
      <w:szCs w:val="16"/>
    </w:rPr>
  </w:style>
  <w:style w:type="character" w:customStyle="1" w:styleId="ListLabel8">
    <w:name w:val="ListLabel 8"/>
    <w:rsid w:val="00D209B3"/>
    <w:rPr>
      <w:color w:val="000000"/>
      <w:sz w:val="18"/>
      <w:szCs w:val="16"/>
    </w:rPr>
  </w:style>
  <w:style w:type="paragraph" w:customStyle="1" w:styleId="Heading">
    <w:name w:val="Heading"/>
    <w:basedOn w:val="Normal"/>
    <w:next w:val="BodyText"/>
    <w:rsid w:val="00D209B3"/>
    <w:pPr>
      <w:keepNext/>
      <w:spacing w:before="240" w:after="120"/>
    </w:pPr>
    <w:rPr>
      <w:rFonts w:cs="Mangal"/>
      <w:sz w:val="28"/>
      <w:szCs w:val="28"/>
    </w:rPr>
  </w:style>
  <w:style w:type="paragraph" w:styleId="BodyText">
    <w:name w:val="Body Text"/>
    <w:basedOn w:val="Normal"/>
    <w:rsid w:val="00D209B3"/>
    <w:pPr>
      <w:spacing w:after="120"/>
    </w:pPr>
  </w:style>
  <w:style w:type="paragraph" w:styleId="List">
    <w:name w:val="List"/>
    <w:basedOn w:val="BodyText"/>
    <w:rsid w:val="00D209B3"/>
    <w:rPr>
      <w:rFonts w:cs="Mangal"/>
    </w:rPr>
  </w:style>
  <w:style w:type="paragraph" w:styleId="Caption">
    <w:name w:val="caption"/>
    <w:basedOn w:val="Normal"/>
    <w:qFormat/>
    <w:rsid w:val="00D209B3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rsid w:val="00D209B3"/>
    <w:pPr>
      <w:suppressLineNumbers/>
    </w:pPr>
    <w:rPr>
      <w:rFonts w:cs="Mangal"/>
    </w:rPr>
  </w:style>
  <w:style w:type="paragraph" w:styleId="Header">
    <w:name w:val="header"/>
    <w:basedOn w:val="Normal"/>
    <w:rsid w:val="00D209B3"/>
    <w:pPr>
      <w:suppressLineNumbers/>
      <w:tabs>
        <w:tab w:val="center" w:pos="4320"/>
        <w:tab w:val="right" w:pos="8640"/>
      </w:tabs>
      <w:spacing w:after="0" w:line="100" w:lineRule="atLeast"/>
    </w:pPr>
    <w:rPr>
      <w:rFonts w:ascii="Times New Roman" w:eastAsia="Times New Roman" w:hAnsi="Times New Roman" w:cs="Times New Roman"/>
      <w:color w:val="00000A"/>
    </w:rPr>
  </w:style>
  <w:style w:type="paragraph" w:styleId="BalloonText">
    <w:name w:val="Balloon Text"/>
    <w:basedOn w:val="Normal"/>
    <w:rsid w:val="00D209B3"/>
    <w:pPr>
      <w:spacing w:after="0" w:line="100" w:lineRule="atLeast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D209B3"/>
    <w:pPr>
      <w:suppressLineNumbers/>
      <w:tabs>
        <w:tab w:val="center" w:pos="4680"/>
        <w:tab w:val="right" w:pos="9360"/>
      </w:tabs>
      <w:spacing w:after="0" w:line="100" w:lineRule="atLeast"/>
    </w:pPr>
  </w:style>
  <w:style w:type="paragraph" w:customStyle="1" w:styleId="Normal1">
    <w:name w:val="Normal1"/>
    <w:basedOn w:val="Normal"/>
    <w:rsid w:val="00D209B3"/>
    <w:pPr>
      <w:spacing w:before="28" w:after="28" w:line="100" w:lineRule="atLeast"/>
    </w:pPr>
    <w:rPr>
      <w:rFonts w:ascii="Times New Roman" w:eastAsia="Times New Roman" w:hAnsi="Times New Roman" w:cs="Times New Roman"/>
      <w:color w:val="00000A"/>
      <w:sz w:val="24"/>
    </w:rPr>
  </w:style>
  <w:style w:type="paragraph" w:customStyle="1" w:styleId="Header1">
    <w:name w:val="Header1"/>
    <w:basedOn w:val="Normal"/>
    <w:rsid w:val="00D209B3"/>
    <w:pPr>
      <w:spacing w:before="28" w:after="28" w:line="100" w:lineRule="atLeast"/>
    </w:pPr>
    <w:rPr>
      <w:rFonts w:ascii="Times New Roman" w:eastAsia="Times New Roman" w:hAnsi="Times New Roman" w:cs="Times New Roman"/>
      <w:color w:val="00000A"/>
      <w:sz w:val="24"/>
      <w:szCs w:val="24"/>
    </w:rPr>
  </w:style>
  <w:style w:type="paragraph" w:customStyle="1" w:styleId="Bullet1">
    <w:name w:val="Bullet1"/>
    <w:basedOn w:val="Normal"/>
    <w:rsid w:val="00D209B3"/>
    <w:pPr>
      <w:spacing w:after="0" w:line="100" w:lineRule="atLeast"/>
    </w:pPr>
    <w:rPr>
      <w:rFonts w:eastAsia="Times New Roman"/>
      <w:color w:val="00000A"/>
      <w:sz w:val="22"/>
    </w:rPr>
  </w:style>
  <w:style w:type="paragraph" w:customStyle="1" w:styleId="NormalArial">
    <w:name w:val="Normal + Arial"/>
    <w:basedOn w:val="Normal"/>
    <w:rsid w:val="00D209B3"/>
    <w:pPr>
      <w:spacing w:after="0" w:line="100" w:lineRule="atLeast"/>
      <w:jc w:val="both"/>
    </w:pPr>
    <w:rPr>
      <w:rFonts w:eastAsia="Gungsuh"/>
      <w:color w:val="000000"/>
    </w:rPr>
  </w:style>
  <w:style w:type="paragraph" w:customStyle="1" w:styleId="Normal11pt">
    <w:name w:val="Normal + 11 pt"/>
    <w:basedOn w:val="Normal"/>
    <w:rsid w:val="00D209B3"/>
    <w:pPr>
      <w:tabs>
        <w:tab w:val="left" w:pos="1575"/>
      </w:tabs>
      <w:spacing w:after="0" w:line="100" w:lineRule="atLeast"/>
    </w:pPr>
    <w:rPr>
      <w:rFonts w:ascii="Times New Roman" w:eastAsia="Times New Roman" w:hAnsi="Times New Roman" w:cs="Times New Roman"/>
      <w:color w:val="00000A"/>
      <w:sz w:val="22"/>
      <w:szCs w:val="22"/>
    </w:rPr>
  </w:style>
  <w:style w:type="paragraph" w:styleId="HTMLPreformatted">
    <w:name w:val="HTML Preformatted"/>
    <w:basedOn w:val="Normal"/>
    <w:rsid w:val="00D209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100" w:lineRule="atLeast"/>
    </w:pPr>
    <w:rPr>
      <w:rFonts w:ascii="Courier New" w:eastAsia="Courier New" w:hAnsi="Courier New" w:cs="Times New Roman"/>
      <w:color w:val="00000A"/>
    </w:rPr>
  </w:style>
  <w:style w:type="paragraph" w:styleId="ListParagraph">
    <w:name w:val="List Paragraph"/>
    <w:basedOn w:val="Normal"/>
    <w:uiPriority w:val="34"/>
    <w:qFormat/>
    <w:rsid w:val="00D209B3"/>
    <w:pPr>
      <w:ind w:left="720"/>
    </w:pPr>
  </w:style>
  <w:style w:type="character" w:customStyle="1" w:styleId="ExperienceBlockCharChar">
    <w:name w:val="Experience_Block Char Char"/>
    <w:rsid w:val="00F93522"/>
    <w:rPr>
      <w:rFonts w:ascii="Verdana" w:hAnsi="Verdana"/>
      <w:noProof w:val="0"/>
      <w:lang w:val="en-US" w:eastAsia="en-US" w:bidi="ar-SA"/>
    </w:rPr>
  </w:style>
  <w:style w:type="paragraph" w:customStyle="1" w:styleId="resbullet">
    <w:name w:val="res_bullet"/>
    <w:basedOn w:val="Normal"/>
    <w:next w:val="Normal"/>
    <w:rsid w:val="007F6BE5"/>
    <w:pPr>
      <w:numPr>
        <w:numId w:val="13"/>
      </w:numPr>
      <w:suppressAutoHyphens w:val="0"/>
      <w:spacing w:before="60" w:after="60" w:line="240" w:lineRule="auto"/>
    </w:pPr>
    <w:rPr>
      <w:rFonts w:eastAsia="Times New Roman" w:cs="Times New Roman"/>
      <w:kern w:val="0"/>
      <w:lang w:eastAsia="en-US"/>
    </w:rPr>
  </w:style>
  <w:style w:type="character" w:customStyle="1" w:styleId="Heading3Char">
    <w:name w:val="Heading 3 Char"/>
    <w:link w:val="Heading3"/>
    <w:uiPriority w:val="9"/>
    <w:semiHidden/>
    <w:rsid w:val="0088421C"/>
    <w:rPr>
      <w:rFonts w:ascii="Cambria" w:eastAsia="Times New Roman" w:hAnsi="Cambria" w:cs="Times New Roman"/>
      <w:b/>
      <w:bCs/>
      <w:kern w:val="1"/>
      <w:sz w:val="26"/>
      <w:szCs w:val="26"/>
      <w:lang w:val="en-US" w:eastAsia="ar-SA"/>
    </w:rPr>
  </w:style>
  <w:style w:type="paragraph" w:customStyle="1" w:styleId="Bullet">
    <w:name w:val="Bullet"/>
    <w:basedOn w:val="Normal"/>
    <w:rsid w:val="0088421C"/>
    <w:pPr>
      <w:numPr>
        <w:numId w:val="22"/>
      </w:numPr>
      <w:suppressAutoHyphens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US"/>
    </w:rPr>
  </w:style>
  <w:style w:type="paragraph" w:styleId="CommentText">
    <w:name w:val="annotation text"/>
    <w:basedOn w:val="Normal"/>
    <w:link w:val="CommentTextChar"/>
    <w:rsid w:val="0088421C"/>
    <w:pPr>
      <w:tabs>
        <w:tab w:val="left" w:pos="360"/>
        <w:tab w:val="left" w:pos="720"/>
      </w:tabs>
      <w:suppressAutoHyphens w:val="0"/>
      <w:spacing w:after="0" w:line="240" w:lineRule="auto"/>
    </w:pPr>
    <w:rPr>
      <w:rFonts w:ascii="Book Antiqua" w:eastAsia="Times New Roman" w:hAnsi="Book Antiqua" w:cs="Times New Roman"/>
      <w:kern w:val="0"/>
      <w:sz w:val="22"/>
      <w:lang w:val="x-none" w:eastAsia="x-none"/>
    </w:rPr>
  </w:style>
  <w:style w:type="character" w:customStyle="1" w:styleId="CommentTextChar">
    <w:name w:val="Comment Text Char"/>
    <w:link w:val="CommentText"/>
    <w:rsid w:val="0088421C"/>
    <w:rPr>
      <w:rFonts w:ascii="Book Antiqua" w:hAnsi="Book Antiqua"/>
      <w:sz w:val="22"/>
      <w:lang w:val="x-none" w:eastAsia="x-none"/>
    </w:rPr>
  </w:style>
  <w:style w:type="paragraph" w:customStyle="1" w:styleId="RoseResumeHeader">
    <w:name w:val="Rose Resume Header"/>
    <w:basedOn w:val="BodyTextIndent"/>
    <w:uiPriority w:val="99"/>
    <w:rsid w:val="006870D5"/>
    <w:pPr>
      <w:shd w:val="clear" w:color="auto" w:fill="000000"/>
      <w:tabs>
        <w:tab w:val="left" w:pos="2880"/>
      </w:tabs>
      <w:suppressAutoHyphens w:val="0"/>
      <w:spacing w:after="0" w:line="240" w:lineRule="auto"/>
      <w:ind w:left="0"/>
      <w:jc w:val="center"/>
    </w:pPr>
    <w:rPr>
      <w:rFonts w:eastAsia="Times New Roman" w:cs="Arial"/>
      <w:b/>
      <w:caps/>
      <w:kern w:val="0"/>
      <w:sz w:val="24"/>
      <w:szCs w:val="24"/>
      <w:lang w:eastAsia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870D5"/>
    <w:pPr>
      <w:spacing w:after="120"/>
      <w:ind w:left="360"/>
    </w:pPr>
    <w:rPr>
      <w:rFonts w:cs="Times New Roman"/>
      <w:lang w:val="x-none"/>
    </w:rPr>
  </w:style>
  <w:style w:type="character" w:customStyle="1" w:styleId="BodyTextIndentChar">
    <w:name w:val="Body Text Indent Char"/>
    <w:link w:val="BodyTextIndent"/>
    <w:uiPriority w:val="99"/>
    <w:semiHidden/>
    <w:rsid w:val="006870D5"/>
    <w:rPr>
      <w:rFonts w:ascii="Arial" w:eastAsia="Lucida Sans Unicode" w:hAnsi="Arial" w:cs="Calibri"/>
      <w:kern w:val="1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44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C72E07-524E-4422-809C-6797CA79BF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1172</Words>
  <Characters>6683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7840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Somnath | Raas Infotek</dc:creator>
  <cp:keywords/>
  <cp:lastModifiedBy>Preeti Kamra</cp:lastModifiedBy>
  <cp:revision>47</cp:revision>
  <cp:lastPrinted>2013-12-13T10:14:00Z</cp:lastPrinted>
  <dcterms:created xsi:type="dcterms:W3CDTF">2019-09-23T02:05:00Z</dcterms:created>
  <dcterms:modified xsi:type="dcterms:W3CDTF">2021-03-06T16:15:00Z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User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